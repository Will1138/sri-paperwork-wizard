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DEA2" w14:textId="77777777" w:rsidR="001D508A" w:rsidRDefault="001D508A" w:rsidP="001D508A">
      <w:pPr>
        <w:pStyle w:val="Title"/>
        <w:rPr>
          <w:rFonts w:ascii="Arial" w:hAnsi="Arial"/>
          <w:sz w:val="32"/>
          <w:u w:val="none"/>
        </w:rPr>
      </w:pPr>
    </w:p>
    <w:p w14:paraId="4B9FBE99" w14:textId="77777777" w:rsidR="001D508A" w:rsidRDefault="001D508A" w:rsidP="001D508A">
      <w:pPr>
        <w:pStyle w:val="Title"/>
        <w:rPr>
          <w:rFonts w:ascii="Century Gothic" w:hAnsi="Century Gothic"/>
          <w:sz w:val="36"/>
          <w:u w:val="none"/>
        </w:rPr>
      </w:pPr>
      <w:r w:rsidRPr="00022B0F">
        <w:rPr>
          <w:rFonts w:ascii="Century Gothic" w:hAnsi="Century Gothic"/>
          <w:sz w:val="36"/>
          <w:u w:val="none"/>
        </w:rPr>
        <w:t>TENANCY AGREEMENT</w:t>
      </w:r>
    </w:p>
    <w:p w14:paraId="4A5FD3F1" w14:textId="77777777" w:rsidR="00EF769D" w:rsidRDefault="00EF769D" w:rsidP="00EF769D">
      <w:pPr>
        <w:pStyle w:val="Style1"/>
        <w:adjustRightInd/>
        <w:spacing w:line="360" w:lineRule="auto"/>
        <w:jc w:val="center"/>
        <w:rPr>
          <w:rFonts w:ascii="Arial" w:hAnsi="Arial" w:cs="Arial"/>
        </w:rPr>
      </w:pPr>
    </w:p>
    <w:p w14:paraId="59528EA7" w14:textId="77777777" w:rsidR="00EF769D" w:rsidRDefault="001D508A" w:rsidP="00EF769D">
      <w:pPr>
        <w:pStyle w:val="Style1"/>
        <w:adjustRightInd/>
        <w:spacing w:line="360" w:lineRule="auto"/>
        <w:jc w:val="center"/>
        <w:rPr>
          <w:rFonts w:ascii="Arial" w:hAnsi="Arial" w:cs="Arial"/>
          <w:u w:val="single"/>
        </w:rPr>
      </w:pPr>
      <w:r w:rsidRPr="0062697C">
        <w:rPr>
          <w:rFonts w:ascii="Arial" w:hAnsi="Arial" w:cs="Arial"/>
        </w:rPr>
        <w:t>This Agreement made</w:t>
      </w:r>
      <w:r>
        <w:rPr>
          <w:rFonts w:ascii="Arial" w:hAnsi="Arial" w:cs="Arial"/>
        </w:rPr>
        <w:t xml:space="preserve"> on</w:t>
      </w:r>
      <w:r w:rsidRPr="0062697C">
        <w:rPr>
          <w:rFonts w:ascii="Arial" w:hAnsi="Arial" w:cs="Arial"/>
        </w:rPr>
        <w:t xml:space="preserve"> the </w:t>
      </w:r>
      <w:r w:rsidRPr="0062697C">
        <w:rPr>
          <w:rFonts w:ascii="Arial" w:hAnsi="Arial" w:cs="Arial"/>
          <w:u w:val="single"/>
        </w:rPr>
        <w:tab/>
      </w:r>
      <w:r w:rsidRPr="0062697C">
        <w:rPr>
          <w:rFonts w:ascii="Arial" w:hAnsi="Arial" w:cs="Arial"/>
          <w:u w:val="single"/>
        </w:rPr>
        <w:tab/>
      </w:r>
      <w:r w:rsidRPr="0062697C">
        <w:rPr>
          <w:rFonts w:ascii="Arial" w:hAnsi="Arial" w:cs="Arial"/>
          <w:u w:val="single"/>
        </w:rPr>
        <w:tab/>
      </w:r>
      <w:r w:rsidRPr="0062697C">
        <w:rPr>
          <w:rFonts w:ascii="Arial" w:hAnsi="Arial" w:cs="Arial"/>
        </w:rPr>
        <w:t xml:space="preserve">day of </w:t>
      </w:r>
      <w:r w:rsidRPr="0062697C">
        <w:rPr>
          <w:rFonts w:ascii="Arial" w:hAnsi="Arial" w:cs="Arial"/>
          <w:u w:val="single"/>
        </w:rPr>
        <w:tab/>
      </w:r>
      <w:proofErr w:type="gramStart"/>
      <w:r w:rsidRPr="0062697C">
        <w:rPr>
          <w:rFonts w:ascii="Arial" w:hAnsi="Arial" w:cs="Arial"/>
          <w:u w:val="single"/>
        </w:rPr>
        <w:tab/>
        <w:t xml:space="preserve"> </w:t>
      </w:r>
      <w:r w:rsidRPr="0062697C">
        <w:rPr>
          <w:rFonts w:ascii="Arial" w:hAnsi="Arial" w:cs="Arial"/>
        </w:rPr>
        <w:t xml:space="preserve"> 20</w:t>
      </w:r>
      <w:proofErr w:type="gramEnd"/>
      <w:r>
        <w:rPr>
          <w:rFonts w:ascii="Arial" w:hAnsi="Arial" w:cs="Arial"/>
          <w:u w:val="single"/>
        </w:rPr>
        <w:tab/>
      </w:r>
    </w:p>
    <w:p w14:paraId="4F378F28" w14:textId="77777777" w:rsidR="00EF769D" w:rsidRDefault="001D508A" w:rsidP="00EF769D">
      <w:pPr>
        <w:pStyle w:val="Style1"/>
        <w:adjustRightInd/>
        <w:spacing w:line="360" w:lineRule="auto"/>
        <w:jc w:val="center"/>
        <w:rPr>
          <w:rFonts w:ascii="Arial" w:hAnsi="Arial" w:cs="Arial"/>
          <w:u w:val="single"/>
        </w:rPr>
      </w:pPr>
      <w:r>
        <w:rPr>
          <w:rFonts w:ascii="Arial" w:hAnsi="Arial" w:cs="Arial"/>
          <w:u w:val="single"/>
        </w:rPr>
        <w:t xml:space="preserve"> </w:t>
      </w:r>
      <w:r w:rsidRPr="0062697C">
        <w:rPr>
          <w:rFonts w:ascii="Arial" w:hAnsi="Arial" w:cs="Arial"/>
          <w:u w:val="single"/>
        </w:rPr>
        <w:t xml:space="preserve"> </w:t>
      </w:r>
    </w:p>
    <w:p w14:paraId="217BE05A" w14:textId="77777777" w:rsidR="000D5634" w:rsidRPr="00947471" w:rsidRDefault="001D508A" w:rsidP="00EF769D">
      <w:pPr>
        <w:pStyle w:val="Style1"/>
        <w:adjustRightInd/>
        <w:spacing w:line="360" w:lineRule="auto"/>
        <w:jc w:val="center"/>
        <w:rPr>
          <w:rFonts w:ascii="Arial" w:hAnsi="Arial" w:cs="Arial"/>
          <w:u w:val="single"/>
        </w:rPr>
      </w:pPr>
      <w:r w:rsidRPr="0062697C">
        <w:rPr>
          <w:rFonts w:ascii="Arial" w:hAnsi="Arial" w:cs="Arial"/>
          <w:u w:val="single"/>
        </w:rPr>
        <w:t xml:space="preserve">    </w:t>
      </w:r>
      <w:r w:rsidRPr="0062697C">
        <w:rPr>
          <w:rFonts w:ascii="Arial" w:hAnsi="Arial" w:cs="Arial"/>
        </w:rPr>
        <w:t xml:space="preserve"> </w:t>
      </w:r>
    </w:p>
    <w:p w14:paraId="285AA8F9" w14:textId="77777777" w:rsidR="001D508A" w:rsidRDefault="001D508A" w:rsidP="00EF769D">
      <w:pPr>
        <w:pStyle w:val="Style1"/>
        <w:adjustRightInd/>
        <w:spacing w:line="360" w:lineRule="auto"/>
        <w:jc w:val="center"/>
        <w:rPr>
          <w:rFonts w:ascii="Arial" w:hAnsi="Arial" w:cs="Arial"/>
          <w:b/>
          <w:bCs/>
        </w:rPr>
      </w:pPr>
      <w:r w:rsidRPr="0062697C">
        <w:rPr>
          <w:rFonts w:ascii="Arial" w:hAnsi="Arial" w:cs="Arial"/>
          <w:b/>
          <w:bCs/>
        </w:rPr>
        <w:t>BETWEEN</w:t>
      </w:r>
    </w:p>
    <w:p w14:paraId="39112EDA" w14:textId="77777777" w:rsidR="00ED223E" w:rsidRDefault="00ED223E" w:rsidP="00EF769D">
      <w:pPr>
        <w:pStyle w:val="Style1"/>
        <w:adjustRightInd/>
        <w:spacing w:line="360" w:lineRule="auto"/>
        <w:rPr>
          <w:rFonts w:ascii="Arial" w:hAnsi="Arial" w:cs="Arial"/>
          <w:b/>
          <w:bCs/>
        </w:rPr>
      </w:pPr>
    </w:p>
    <w:p w14:paraId="633F253A" w14:textId="77777777" w:rsidR="00EF769D" w:rsidRPr="0062697C" w:rsidRDefault="00EF769D" w:rsidP="00EF769D">
      <w:pPr>
        <w:pStyle w:val="Style1"/>
        <w:adjustRightInd/>
        <w:spacing w:line="360" w:lineRule="auto"/>
        <w:rPr>
          <w:rFonts w:ascii="Arial" w:hAnsi="Arial" w:cs="Arial"/>
          <w:b/>
          <w:bCs/>
        </w:rPr>
      </w:pPr>
    </w:p>
    <w:p w14:paraId="08841F94" w14:textId="74307F39" w:rsidR="001D508A" w:rsidRPr="0083773F" w:rsidRDefault="00311EFD" w:rsidP="00EF769D">
      <w:pPr>
        <w:pStyle w:val="Style1"/>
        <w:adjustRightInd/>
        <w:spacing w:line="360" w:lineRule="auto"/>
        <w:ind w:left="567" w:right="249"/>
        <w:jc w:val="center"/>
        <w:rPr>
          <w:rFonts w:ascii="Arial" w:hAnsi="Arial" w:cs="Arial"/>
          <w:b/>
          <w:bCs/>
          <w:u w:val="single"/>
        </w:rPr>
      </w:pPr>
      <w:r w:rsidRPr="0083773F">
        <w:rPr>
          <w:rFonts w:ascii="Courier New" w:hAnsi="Courier New" w:cs="Courier New"/>
          <w:b/>
          <w:bCs/>
          <w:u w:val="single"/>
        </w:rPr>
        <w:t>{{</w:t>
      </w:r>
      <w:proofErr w:type="spellStart"/>
      <w:r w:rsidRPr="0083773F">
        <w:rPr>
          <w:rFonts w:ascii="Courier New" w:hAnsi="Courier New" w:cs="Courier New"/>
          <w:b/>
          <w:bCs/>
          <w:u w:val="single"/>
        </w:rPr>
        <w:t>landlord_name</w:t>
      </w:r>
      <w:proofErr w:type="spellEnd"/>
      <w:proofErr w:type="gramStart"/>
      <w:r w:rsidRPr="0083773F">
        <w:rPr>
          <w:rFonts w:ascii="Courier New" w:hAnsi="Courier New" w:cs="Courier New"/>
          <w:b/>
          <w:bCs/>
          <w:u w:val="single"/>
        </w:rPr>
        <w:t>}}(</w:t>
      </w:r>
      <w:proofErr w:type="gramEnd"/>
      <w:r w:rsidRPr="0083773F">
        <w:rPr>
          <w:rFonts w:ascii="Courier New" w:hAnsi="Courier New" w:cs="Courier New"/>
          <w:b/>
          <w:bCs/>
          <w:u w:val="single"/>
        </w:rPr>
        <w:t>{{</w:t>
      </w:r>
      <w:proofErr w:type="spellStart"/>
      <w:r w:rsidRPr="0083773F">
        <w:rPr>
          <w:rFonts w:ascii="Courier New" w:hAnsi="Courier New" w:cs="Courier New"/>
          <w:b/>
          <w:bCs/>
          <w:u w:val="single"/>
        </w:rPr>
        <w:t>landlord_nric</w:t>
      </w:r>
      <w:proofErr w:type="spellEnd"/>
      <w:r w:rsidRPr="0083773F">
        <w:rPr>
          <w:rFonts w:ascii="Courier New" w:hAnsi="Courier New" w:cs="Courier New"/>
          <w:b/>
          <w:bCs/>
          <w:u w:val="single"/>
        </w:rPr>
        <w:t>}})</w:t>
      </w:r>
      <w:r w:rsidR="00966E4E">
        <w:rPr>
          <w:rFonts w:ascii="Courier New" w:hAnsi="Courier New" w:cs="Courier New"/>
          <w:b/>
          <w:bCs/>
          <w:u w:val="single"/>
        </w:rPr>
        <w:t xml:space="preserve"> </w:t>
      </w:r>
      <w:r w:rsidRPr="0083773F">
        <w:rPr>
          <w:rFonts w:ascii="Courier New" w:hAnsi="Courier New" w:cs="Courier New"/>
          <w:b/>
          <w:bCs/>
          <w:u w:val="single"/>
        </w:rPr>
        <w:t>{{landlord2_name</w:t>
      </w:r>
      <w:proofErr w:type="gramStart"/>
      <w:r w:rsidRPr="0083773F">
        <w:rPr>
          <w:rFonts w:ascii="Courier New" w:hAnsi="Courier New" w:cs="Courier New"/>
          <w:b/>
          <w:bCs/>
          <w:u w:val="single"/>
        </w:rPr>
        <w:t>}}(</w:t>
      </w:r>
      <w:proofErr w:type="gramEnd"/>
      <w:r w:rsidRPr="0083773F">
        <w:rPr>
          <w:rFonts w:ascii="Courier New" w:hAnsi="Courier New" w:cs="Courier New"/>
          <w:b/>
          <w:bCs/>
          <w:u w:val="single"/>
        </w:rPr>
        <w:t>{{landlord</w:t>
      </w:r>
      <w:r w:rsidR="0083773F" w:rsidRPr="0083773F">
        <w:rPr>
          <w:rFonts w:ascii="Courier New" w:hAnsi="Courier New" w:cs="Courier New"/>
          <w:b/>
          <w:bCs/>
          <w:u w:val="single"/>
        </w:rPr>
        <w:t>2</w:t>
      </w:r>
      <w:r w:rsidRPr="0083773F">
        <w:rPr>
          <w:rFonts w:ascii="Courier New" w:hAnsi="Courier New" w:cs="Courier New"/>
          <w:b/>
          <w:bCs/>
          <w:u w:val="single"/>
        </w:rPr>
        <w:t>_nric}})</w:t>
      </w:r>
    </w:p>
    <w:p w14:paraId="4FBC2DC2" w14:textId="77777777" w:rsidR="001D508A" w:rsidRDefault="001D508A" w:rsidP="00EF769D">
      <w:pPr>
        <w:pStyle w:val="Style1"/>
        <w:adjustRightInd/>
        <w:spacing w:line="360" w:lineRule="auto"/>
        <w:ind w:left="567" w:right="249"/>
        <w:jc w:val="center"/>
        <w:rPr>
          <w:rFonts w:ascii="Arial" w:hAnsi="Arial" w:cs="Arial"/>
          <w:bCs/>
        </w:rPr>
      </w:pPr>
      <w:r w:rsidRPr="0062697C">
        <w:rPr>
          <w:rFonts w:ascii="Arial" w:hAnsi="Arial" w:cs="Arial"/>
          <w:bCs/>
        </w:rPr>
        <w:t>(hereinafter called “The Landlord” which expression where the context so admits shall include its successors-in-title and assigns) of the one part</w:t>
      </w:r>
    </w:p>
    <w:p w14:paraId="01343FC6" w14:textId="77777777" w:rsidR="00ED223E" w:rsidRDefault="00ED223E" w:rsidP="00EF769D">
      <w:pPr>
        <w:spacing w:line="360" w:lineRule="auto"/>
        <w:rPr>
          <w:spacing w:val="-2"/>
          <w:sz w:val="20"/>
          <w:szCs w:val="20"/>
        </w:rPr>
      </w:pPr>
    </w:p>
    <w:p w14:paraId="4C7F4FAB" w14:textId="77777777" w:rsidR="00EF769D" w:rsidRPr="0062697C" w:rsidRDefault="00EF769D" w:rsidP="00EF769D">
      <w:pPr>
        <w:spacing w:line="360" w:lineRule="auto"/>
        <w:rPr>
          <w:spacing w:val="-2"/>
          <w:sz w:val="20"/>
          <w:szCs w:val="20"/>
        </w:rPr>
      </w:pPr>
    </w:p>
    <w:p w14:paraId="4B202A90" w14:textId="77777777" w:rsidR="000D5634" w:rsidRDefault="001D508A" w:rsidP="00EF769D">
      <w:pPr>
        <w:spacing w:line="360" w:lineRule="auto"/>
        <w:jc w:val="center"/>
        <w:rPr>
          <w:b/>
          <w:bCs/>
          <w:sz w:val="20"/>
          <w:szCs w:val="20"/>
        </w:rPr>
      </w:pPr>
      <w:r w:rsidRPr="0062697C">
        <w:rPr>
          <w:b/>
          <w:bCs/>
          <w:sz w:val="20"/>
          <w:szCs w:val="20"/>
        </w:rPr>
        <w:t>AND</w:t>
      </w:r>
    </w:p>
    <w:p w14:paraId="2C0DBAA5" w14:textId="77777777" w:rsidR="00ED223E" w:rsidRDefault="00ED223E" w:rsidP="00EF769D">
      <w:pPr>
        <w:spacing w:line="360" w:lineRule="auto"/>
        <w:jc w:val="center"/>
        <w:rPr>
          <w:b/>
          <w:bCs/>
          <w:sz w:val="20"/>
          <w:szCs w:val="20"/>
        </w:rPr>
      </w:pPr>
    </w:p>
    <w:p w14:paraId="25BE07BC" w14:textId="77777777" w:rsidR="00EF769D" w:rsidRPr="0062697C" w:rsidRDefault="00EF769D" w:rsidP="00EF769D">
      <w:pPr>
        <w:spacing w:line="360" w:lineRule="auto"/>
        <w:jc w:val="center"/>
        <w:rPr>
          <w:b/>
          <w:bCs/>
          <w:sz w:val="20"/>
          <w:szCs w:val="20"/>
        </w:rPr>
      </w:pPr>
    </w:p>
    <w:p w14:paraId="063B8F31" w14:textId="4A0793D8" w:rsidR="001D508A" w:rsidRPr="0083773F" w:rsidRDefault="00311EFD" w:rsidP="00EF769D">
      <w:pPr>
        <w:pStyle w:val="Style1"/>
        <w:adjustRightInd/>
        <w:spacing w:line="360" w:lineRule="auto"/>
        <w:jc w:val="center"/>
        <w:rPr>
          <w:rFonts w:ascii="Arial" w:hAnsi="Arial" w:cs="Arial"/>
          <w:b/>
          <w:bCs/>
          <w:u w:val="single"/>
        </w:rPr>
      </w:pPr>
      <w:r w:rsidRPr="0083773F">
        <w:rPr>
          <w:rFonts w:ascii="Courier New" w:hAnsi="Courier New" w:cs="Courier New"/>
          <w:b/>
          <w:bCs/>
          <w:u w:val="single"/>
        </w:rPr>
        <w:t>{{tenant_name</w:t>
      </w:r>
      <w:proofErr w:type="gramStart"/>
      <w:r w:rsidRPr="0083773F">
        <w:rPr>
          <w:rFonts w:ascii="Courier New" w:hAnsi="Courier New" w:cs="Courier New"/>
          <w:b/>
          <w:bCs/>
          <w:u w:val="single"/>
        </w:rPr>
        <w:t>}}(</w:t>
      </w:r>
      <w:proofErr w:type="gramEnd"/>
      <w:r w:rsidRPr="0083773F">
        <w:rPr>
          <w:rFonts w:ascii="Courier New" w:hAnsi="Courier New" w:cs="Courier New"/>
          <w:b/>
          <w:bCs/>
          <w:u w:val="single"/>
        </w:rPr>
        <w:t>{{tenant_nric}</w:t>
      </w:r>
      <w:proofErr w:type="gramStart"/>
      <w:r w:rsidRPr="0083773F">
        <w:rPr>
          <w:rFonts w:ascii="Courier New" w:hAnsi="Courier New" w:cs="Courier New"/>
          <w:b/>
          <w:bCs/>
          <w:u w:val="single"/>
        </w:rPr>
        <w:t>}){</w:t>
      </w:r>
      <w:proofErr w:type="gramEnd"/>
      <w:r w:rsidRPr="0083773F">
        <w:rPr>
          <w:rFonts w:ascii="Courier New" w:hAnsi="Courier New" w:cs="Courier New"/>
          <w:b/>
          <w:bCs/>
          <w:u w:val="single"/>
        </w:rPr>
        <w:t>{tenant2_name</w:t>
      </w:r>
      <w:proofErr w:type="gramStart"/>
      <w:r w:rsidRPr="0083773F">
        <w:rPr>
          <w:rFonts w:ascii="Courier New" w:hAnsi="Courier New" w:cs="Courier New"/>
          <w:b/>
          <w:bCs/>
          <w:u w:val="single"/>
        </w:rPr>
        <w:t>}}(</w:t>
      </w:r>
      <w:proofErr w:type="gramEnd"/>
      <w:r w:rsidRPr="0083773F">
        <w:rPr>
          <w:rFonts w:ascii="Courier New" w:hAnsi="Courier New" w:cs="Courier New"/>
          <w:b/>
          <w:bCs/>
          <w:u w:val="single"/>
        </w:rPr>
        <w:t>{{tenant2_nric}})</w:t>
      </w:r>
    </w:p>
    <w:p w14:paraId="35F100C0" w14:textId="77777777" w:rsidR="001D508A" w:rsidRPr="0062697C" w:rsidRDefault="001D508A" w:rsidP="00EF769D">
      <w:pPr>
        <w:spacing w:line="360" w:lineRule="auto"/>
        <w:jc w:val="center"/>
        <w:rPr>
          <w:bCs/>
          <w:sz w:val="20"/>
          <w:szCs w:val="20"/>
        </w:rPr>
      </w:pPr>
      <w:r w:rsidRPr="0062697C">
        <w:rPr>
          <w:bCs/>
          <w:sz w:val="20"/>
          <w:szCs w:val="20"/>
        </w:rPr>
        <w:t xml:space="preserve"> (hereinafter called “The Tenant” which expression where the context so admits shall include legal representatives or its successors in title and permitted assigns of the Tenant) of the other part.</w:t>
      </w:r>
    </w:p>
    <w:p w14:paraId="79B69732" w14:textId="77777777" w:rsidR="001D508A" w:rsidRPr="0062697C" w:rsidRDefault="001D508A" w:rsidP="001D508A">
      <w:pPr>
        <w:pStyle w:val="Style1"/>
        <w:adjustRightInd/>
        <w:spacing w:before="432" w:line="285" w:lineRule="auto"/>
        <w:rPr>
          <w:rFonts w:ascii="Arial" w:hAnsi="Arial" w:cs="Arial"/>
        </w:rPr>
      </w:pPr>
      <w:r w:rsidRPr="0062697C">
        <w:rPr>
          <w:rFonts w:ascii="Arial" w:hAnsi="Arial" w:cs="Arial"/>
          <w:bCs/>
        </w:rPr>
        <w:t>Now it is hereby agreed and declared as follows</w:t>
      </w:r>
      <w:r w:rsidRPr="0062697C">
        <w:rPr>
          <w:rFonts w:ascii="Arial" w:hAnsi="Arial" w:cs="Arial"/>
        </w:rPr>
        <w:t>: -</w:t>
      </w:r>
    </w:p>
    <w:p w14:paraId="6CD34402" w14:textId="77777777" w:rsidR="001D508A" w:rsidRPr="0062697C" w:rsidRDefault="001D508A" w:rsidP="001D508A">
      <w:pPr>
        <w:pStyle w:val="Footer"/>
        <w:tabs>
          <w:tab w:val="clear" w:pos="4320"/>
          <w:tab w:val="clear" w:pos="8640"/>
        </w:tabs>
        <w:rPr>
          <w:bCs/>
          <w:sz w:val="20"/>
          <w:szCs w:val="20"/>
        </w:rPr>
      </w:pPr>
    </w:p>
    <w:p w14:paraId="7FE501AD" w14:textId="77777777" w:rsidR="00CE270A" w:rsidRPr="00CE270A" w:rsidRDefault="00CE270A" w:rsidP="00130CBB">
      <w:pPr>
        <w:pStyle w:val="LIST1"/>
        <w:numPr>
          <w:ilvl w:val="0"/>
          <w:numId w:val="1"/>
        </w:numPr>
        <w:tabs>
          <w:tab w:val="clear" w:pos="720"/>
        </w:tabs>
        <w:spacing w:line="276" w:lineRule="auto"/>
        <w:ind w:left="426" w:hanging="426"/>
        <w:rPr>
          <w:rFonts w:ascii="Arial" w:hAnsi="Arial" w:cs="Arial"/>
          <w:b/>
          <w:bCs/>
        </w:rPr>
      </w:pPr>
      <w:r w:rsidRPr="00CE270A">
        <w:rPr>
          <w:rFonts w:ascii="Arial" w:hAnsi="Arial" w:cs="Arial"/>
          <w:b/>
          <w:bCs/>
        </w:rPr>
        <w:t>Letting of the Premises</w:t>
      </w:r>
    </w:p>
    <w:p w14:paraId="0F7E3AEB" w14:textId="75BC3150" w:rsidR="001D508A" w:rsidRPr="00F22ED3" w:rsidRDefault="001D508A" w:rsidP="00130CBB">
      <w:pPr>
        <w:pStyle w:val="LIST1"/>
        <w:spacing w:line="276" w:lineRule="auto"/>
        <w:ind w:left="426" w:firstLine="0"/>
        <w:rPr>
          <w:rFonts w:ascii="Arial" w:hAnsi="Arial" w:cs="Arial"/>
        </w:rPr>
      </w:pPr>
      <w:r w:rsidRPr="0062697C">
        <w:rPr>
          <w:rFonts w:ascii="Arial" w:hAnsi="Arial" w:cs="Arial"/>
          <w:bCs/>
        </w:rPr>
        <w:t xml:space="preserve">The Landlord agrees to </w:t>
      </w:r>
      <w:proofErr w:type="gramStart"/>
      <w:r w:rsidRPr="0062697C">
        <w:rPr>
          <w:rFonts w:ascii="Arial" w:hAnsi="Arial" w:cs="Arial"/>
          <w:bCs/>
        </w:rPr>
        <w:t>let</w:t>
      </w:r>
      <w:proofErr w:type="gramEnd"/>
      <w:r w:rsidRPr="0062697C">
        <w:rPr>
          <w:rFonts w:ascii="Arial" w:hAnsi="Arial" w:cs="Arial"/>
          <w:bCs/>
        </w:rPr>
        <w:t xml:space="preserve"> and the Tenant agrees to take all that premises situated and known as</w:t>
      </w:r>
      <w:r w:rsidRPr="0062697C">
        <w:rPr>
          <w:rFonts w:ascii="Arial" w:hAnsi="Arial" w:cs="Arial"/>
        </w:rPr>
        <w:t xml:space="preserve"> </w:t>
      </w:r>
      <w:r>
        <w:rPr>
          <w:rFonts w:ascii="Arial" w:hAnsi="Arial" w:cs="Arial"/>
          <w:u w:val="single"/>
        </w:rPr>
        <w:t xml:space="preserve">  </w:t>
      </w:r>
    </w:p>
    <w:p w14:paraId="78A70097" w14:textId="3E12783D" w:rsidR="001D508A" w:rsidRPr="0062697C" w:rsidRDefault="00311EFD" w:rsidP="00130CBB">
      <w:pPr>
        <w:pStyle w:val="LIST1"/>
        <w:spacing w:line="276" w:lineRule="auto"/>
        <w:ind w:left="426" w:firstLine="0"/>
        <w:rPr>
          <w:rFonts w:ascii="Arial" w:hAnsi="Arial" w:cs="Arial"/>
        </w:rPr>
      </w:pPr>
      <w:r w:rsidRPr="0083773F">
        <w:rPr>
          <w:rFonts w:ascii="Courier New" w:hAnsi="Courier New" w:cs="Courier New"/>
          <w:b/>
          <w:bCs/>
          <w:u w:val="single"/>
        </w:rPr>
        <w:t>{{</w:t>
      </w:r>
      <w:proofErr w:type="spellStart"/>
      <w:r w:rsidRPr="0083773F">
        <w:rPr>
          <w:rFonts w:ascii="Courier New" w:hAnsi="Courier New" w:cs="Courier New"/>
          <w:b/>
          <w:bCs/>
          <w:u w:val="single"/>
        </w:rPr>
        <w:t>property_address</w:t>
      </w:r>
      <w:proofErr w:type="spellEnd"/>
      <w:r w:rsidRPr="0083773F">
        <w:rPr>
          <w:rFonts w:ascii="Courier New" w:hAnsi="Courier New" w:cs="Courier New"/>
          <w:b/>
          <w:bCs/>
          <w:u w:val="single"/>
        </w:rPr>
        <w:t>}}</w:t>
      </w:r>
      <w:r w:rsidR="001D508A" w:rsidRPr="0062697C">
        <w:rPr>
          <w:rFonts w:ascii="Arial" w:hAnsi="Arial" w:cs="Arial"/>
        </w:rPr>
        <w:t xml:space="preserve"> (</w:t>
      </w:r>
      <w:r w:rsidR="001D508A" w:rsidRPr="0062697C">
        <w:rPr>
          <w:rFonts w:ascii="Arial" w:hAnsi="Arial" w:cs="Arial"/>
          <w:bCs/>
        </w:rPr>
        <w:t xml:space="preserve">hereinafter called “the </w:t>
      </w:r>
      <w:r w:rsidR="00D34AE6">
        <w:rPr>
          <w:rFonts w:ascii="Arial" w:hAnsi="Arial" w:cs="Arial"/>
          <w:bCs/>
        </w:rPr>
        <w:t>P</w:t>
      </w:r>
      <w:r w:rsidR="001D508A" w:rsidRPr="0062697C">
        <w:rPr>
          <w:rFonts w:ascii="Arial" w:hAnsi="Arial" w:cs="Arial"/>
          <w:bCs/>
        </w:rPr>
        <w:t xml:space="preserve">remises”) </w:t>
      </w:r>
      <w:r w:rsidR="001D508A" w:rsidRPr="0062697C">
        <w:rPr>
          <w:rStyle w:val="CharacterStyle1"/>
          <w:rFonts w:ascii="Arial" w:hAnsi="Arial" w:cs="Arial"/>
          <w:spacing w:val="-2"/>
          <w:sz w:val="20"/>
        </w:rPr>
        <w:t xml:space="preserve">together with the furniture, fixtures and other </w:t>
      </w:r>
      <w:r w:rsidR="001D508A" w:rsidRPr="0062697C">
        <w:rPr>
          <w:rStyle w:val="CharacterStyle1"/>
          <w:rFonts w:ascii="Arial" w:hAnsi="Arial" w:cs="Arial"/>
          <w:sz w:val="20"/>
        </w:rPr>
        <w:t>effects therein as listed in the Inventory attached</w:t>
      </w:r>
      <w:r w:rsidR="001D508A">
        <w:rPr>
          <w:rStyle w:val="CharacterStyle1"/>
          <w:rFonts w:ascii="Arial" w:hAnsi="Arial" w:cs="Arial"/>
          <w:sz w:val="20"/>
        </w:rPr>
        <w:t xml:space="preserve"> </w:t>
      </w:r>
      <w:r w:rsidR="001D508A" w:rsidRPr="0062697C">
        <w:rPr>
          <w:rStyle w:val="CharacterStyle1"/>
          <w:rFonts w:ascii="Arial" w:hAnsi="Arial" w:cs="Arial"/>
          <w:sz w:val="20"/>
        </w:rPr>
        <w:t xml:space="preserve">("the Effects") </w:t>
      </w:r>
      <w:r w:rsidR="001D508A" w:rsidRPr="0062697C">
        <w:rPr>
          <w:rFonts w:ascii="Arial" w:hAnsi="Arial" w:cs="Arial"/>
          <w:bCs/>
        </w:rPr>
        <w:t xml:space="preserve">for a period of </w:t>
      </w:r>
      <w:r w:rsidRPr="0083773F">
        <w:rPr>
          <w:rFonts w:ascii="Courier New" w:hAnsi="Courier New" w:cs="Courier New"/>
          <w:b/>
          <w:bCs/>
          <w:u w:val="single"/>
        </w:rPr>
        <w:t>{{</w:t>
      </w:r>
      <w:proofErr w:type="spellStart"/>
      <w:r w:rsidRPr="0083773F">
        <w:rPr>
          <w:rFonts w:ascii="Courier New" w:hAnsi="Courier New" w:cs="Courier New"/>
          <w:b/>
          <w:bCs/>
          <w:u w:val="single"/>
        </w:rPr>
        <w:t>lease_term_months</w:t>
      </w:r>
      <w:r w:rsidR="00140B65" w:rsidRPr="0083773F">
        <w:rPr>
          <w:rFonts w:ascii="Courier New" w:hAnsi="Courier New" w:cs="Courier New"/>
          <w:b/>
          <w:bCs/>
          <w:u w:val="single"/>
        </w:rPr>
        <w:t>_words</w:t>
      </w:r>
      <w:proofErr w:type="spellEnd"/>
      <w:r w:rsidRPr="0083773F">
        <w:rPr>
          <w:rFonts w:ascii="Courier New" w:hAnsi="Courier New" w:cs="Courier New"/>
          <w:b/>
          <w:bCs/>
          <w:u w:val="single"/>
        </w:rPr>
        <w:t>}}</w:t>
      </w:r>
      <w:r w:rsidRPr="0083773F">
        <w:rPr>
          <w:rFonts w:ascii="Arial" w:hAnsi="Arial" w:cs="Arial"/>
          <w:b/>
          <w:bCs/>
          <w:u w:val="single"/>
        </w:rPr>
        <w:t xml:space="preserve"> </w:t>
      </w:r>
      <w:r w:rsidR="001D508A" w:rsidRPr="0083773F">
        <w:rPr>
          <w:rFonts w:ascii="Arial" w:hAnsi="Arial" w:cs="Arial"/>
          <w:b/>
          <w:bCs/>
          <w:u w:val="single"/>
        </w:rPr>
        <w:t>(</w:t>
      </w:r>
      <w:r w:rsidRPr="0083773F">
        <w:rPr>
          <w:rFonts w:ascii="Courier New" w:hAnsi="Courier New" w:cs="Courier New"/>
          <w:b/>
          <w:bCs/>
          <w:u w:val="single"/>
        </w:rPr>
        <w:t>{{</w:t>
      </w:r>
      <w:proofErr w:type="spellStart"/>
      <w:r w:rsidRPr="0083773F">
        <w:rPr>
          <w:rFonts w:ascii="Courier New" w:hAnsi="Courier New" w:cs="Courier New"/>
          <w:b/>
          <w:bCs/>
          <w:u w:val="single"/>
        </w:rPr>
        <w:t>lease_term_months</w:t>
      </w:r>
      <w:proofErr w:type="spellEnd"/>
      <w:r w:rsidRPr="0083773F">
        <w:rPr>
          <w:rFonts w:ascii="Courier New" w:hAnsi="Courier New" w:cs="Courier New"/>
          <w:b/>
          <w:bCs/>
          <w:u w:val="single"/>
        </w:rPr>
        <w:t>}}</w:t>
      </w:r>
      <w:r w:rsidR="001D508A" w:rsidRPr="0083773F">
        <w:rPr>
          <w:rFonts w:ascii="Arial" w:hAnsi="Arial" w:cs="Arial"/>
          <w:b/>
          <w:bCs/>
          <w:u w:val="single"/>
        </w:rPr>
        <w:t>)</w:t>
      </w:r>
      <w:r w:rsidR="001D508A" w:rsidRPr="0062697C">
        <w:rPr>
          <w:rFonts w:ascii="Arial" w:hAnsi="Arial" w:cs="Arial"/>
          <w:bCs/>
        </w:rPr>
        <w:t xml:space="preserve"> months from </w:t>
      </w:r>
      <w:r w:rsidRPr="0083773F">
        <w:rPr>
          <w:rFonts w:ascii="Courier New" w:hAnsi="Courier New" w:cs="Courier New"/>
          <w:b/>
          <w:bCs/>
          <w:u w:val="single"/>
        </w:rPr>
        <w:t>{{</w:t>
      </w:r>
      <w:proofErr w:type="spellStart"/>
      <w:r w:rsidRPr="0083773F">
        <w:rPr>
          <w:rFonts w:ascii="Courier New" w:hAnsi="Courier New" w:cs="Courier New"/>
          <w:b/>
          <w:bCs/>
          <w:u w:val="single"/>
        </w:rPr>
        <w:t>lease_start_day</w:t>
      </w:r>
      <w:r w:rsidR="00140B65" w:rsidRPr="0083773F">
        <w:rPr>
          <w:rFonts w:ascii="Courier New" w:hAnsi="Courier New" w:cs="Courier New"/>
          <w:b/>
          <w:bCs/>
          <w:u w:val="single"/>
        </w:rPr>
        <w:t>_words</w:t>
      </w:r>
      <w:proofErr w:type="spellEnd"/>
      <w:r w:rsidRPr="0083773F">
        <w:rPr>
          <w:rFonts w:ascii="Courier New" w:hAnsi="Courier New" w:cs="Courier New"/>
          <w:b/>
          <w:bCs/>
          <w:u w:val="single"/>
        </w:rPr>
        <w:t>}}</w:t>
      </w:r>
      <w:r w:rsidRPr="0083773F">
        <w:rPr>
          <w:rFonts w:ascii="Arial" w:hAnsi="Arial" w:cs="Arial"/>
          <w:b/>
          <w:bCs/>
          <w:u w:val="single"/>
        </w:rPr>
        <w:t xml:space="preserve"> </w:t>
      </w:r>
      <w:r w:rsidR="001D508A" w:rsidRPr="0083773F">
        <w:rPr>
          <w:rFonts w:ascii="Arial" w:hAnsi="Arial" w:cs="Arial"/>
          <w:b/>
          <w:bCs/>
          <w:u w:val="single"/>
        </w:rPr>
        <w:t>(</w:t>
      </w:r>
      <w:r w:rsidRPr="0083773F">
        <w:rPr>
          <w:rFonts w:ascii="Courier New" w:hAnsi="Courier New" w:cs="Courier New"/>
          <w:b/>
          <w:bCs/>
          <w:u w:val="single"/>
        </w:rPr>
        <w:t>{{</w:t>
      </w:r>
      <w:proofErr w:type="spellStart"/>
      <w:r w:rsidRPr="0083773F">
        <w:rPr>
          <w:rFonts w:ascii="Courier New" w:hAnsi="Courier New" w:cs="Courier New"/>
          <w:b/>
          <w:bCs/>
          <w:u w:val="single"/>
        </w:rPr>
        <w:t>lease_start_day</w:t>
      </w:r>
      <w:proofErr w:type="spellEnd"/>
      <w:r w:rsidRPr="0083773F">
        <w:rPr>
          <w:rFonts w:ascii="Courier New" w:hAnsi="Courier New" w:cs="Courier New"/>
          <w:b/>
          <w:bCs/>
          <w:u w:val="single"/>
        </w:rPr>
        <w:t>}}</w:t>
      </w:r>
      <w:r w:rsidR="001D508A" w:rsidRPr="0083773F">
        <w:rPr>
          <w:rFonts w:ascii="Arial" w:hAnsi="Arial" w:cs="Arial"/>
          <w:b/>
          <w:bCs/>
          <w:u w:val="single"/>
        </w:rPr>
        <w:t>)</w:t>
      </w:r>
      <w:r w:rsidR="001D508A" w:rsidRPr="0062697C">
        <w:rPr>
          <w:rFonts w:ascii="Arial" w:hAnsi="Arial" w:cs="Arial"/>
          <w:bCs/>
        </w:rPr>
        <w:t xml:space="preserve"> day of </w:t>
      </w:r>
      <w:r w:rsidRPr="0083773F">
        <w:rPr>
          <w:rFonts w:ascii="Courier New" w:hAnsi="Courier New" w:cs="Courier New"/>
          <w:b/>
          <w:bCs/>
          <w:u w:val="single"/>
        </w:rPr>
        <w:t>{{</w:t>
      </w:r>
      <w:proofErr w:type="spellStart"/>
      <w:r w:rsidRPr="0083773F">
        <w:rPr>
          <w:rFonts w:ascii="Courier New" w:hAnsi="Courier New" w:cs="Courier New"/>
          <w:b/>
          <w:bCs/>
          <w:u w:val="single"/>
        </w:rPr>
        <w:t>lease_start_month</w:t>
      </w:r>
      <w:r w:rsidR="00140B65" w:rsidRPr="0083773F">
        <w:rPr>
          <w:rFonts w:ascii="Courier New" w:hAnsi="Courier New" w:cs="Courier New"/>
          <w:b/>
          <w:bCs/>
          <w:u w:val="single"/>
        </w:rPr>
        <w:t>_words</w:t>
      </w:r>
      <w:proofErr w:type="spellEnd"/>
      <w:r w:rsidRPr="0083773F">
        <w:rPr>
          <w:rFonts w:ascii="Courier New" w:hAnsi="Courier New" w:cs="Courier New"/>
          <w:b/>
          <w:bCs/>
          <w:u w:val="single"/>
        </w:rPr>
        <w:t>}}</w:t>
      </w:r>
      <w:r w:rsidR="001D508A" w:rsidRPr="0083773F">
        <w:rPr>
          <w:rFonts w:ascii="Arial" w:hAnsi="Arial" w:cs="Arial"/>
          <w:b/>
          <w:bCs/>
          <w:u w:val="single"/>
        </w:rPr>
        <w:t xml:space="preserve"> </w:t>
      </w:r>
      <w:r w:rsidRPr="0083773F">
        <w:rPr>
          <w:rFonts w:ascii="Courier New" w:hAnsi="Courier New" w:cs="Courier New"/>
          <w:b/>
          <w:bCs/>
          <w:u w:val="single"/>
        </w:rPr>
        <w:t>{{</w:t>
      </w:r>
      <w:proofErr w:type="spellStart"/>
      <w:r w:rsidRPr="0083773F">
        <w:rPr>
          <w:rFonts w:ascii="Courier New" w:hAnsi="Courier New" w:cs="Courier New"/>
          <w:b/>
          <w:bCs/>
          <w:u w:val="single"/>
        </w:rPr>
        <w:t>lease_start_year</w:t>
      </w:r>
      <w:proofErr w:type="spellEnd"/>
      <w:r w:rsidRPr="0083773F">
        <w:rPr>
          <w:rFonts w:ascii="Courier New" w:hAnsi="Courier New" w:cs="Courier New"/>
          <w:b/>
          <w:bCs/>
          <w:u w:val="single"/>
        </w:rPr>
        <w:t>}}</w:t>
      </w:r>
      <w:r w:rsidR="001D508A" w:rsidRPr="0062697C">
        <w:rPr>
          <w:rFonts w:ascii="Arial" w:hAnsi="Arial" w:cs="Arial"/>
        </w:rPr>
        <w:t xml:space="preserve"> </w:t>
      </w:r>
      <w:r w:rsidR="001D508A" w:rsidRPr="0062697C">
        <w:rPr>
          <w:rFonts w:ascii="Arial" w:hAnsi="Arial" w:cs="Arial"/>
          <w:bCs/>
        </w:rPr>
        <w:t>to the</w:t>
      </w:r>
      <w:r w:rsidR="00140B65">
        <w:rPr>
          <w:rFonts w:ascii="Arial" w:hAnsi="Arial" w:cs="Arial"/>
          <w:bCs/>
        </w:rPr>
        <w:t xml:space="preserve">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lease_end_day_words</w:t>
      </w:r>
      <w:proofErr w:type="spellEnd"/>
      <w:r w:rsidR="00140B65" w:rsidRPr="0083773F">
        <w:rPr>
          <w:rFonts w:ascii="Courier New" w:hAnsi="Courier New" w:cs="Courier New"/>
          <w:b/>
          <w:bCs/>
          <w:u w:val="single"/>
        </w:rPr>
        <w:t>}}</w:t>
      </w:r>
      <w:r w:rsidR="00140B65" w:rsidRPr="0083773F">
        <w:rPr>
          <w:rFonts w:ascii="Arial" w:hAnsi="Arial" w:cs="Arial"/>
          <w:b/>
          <w:bCs/>
          <w:u w:val="single"/>
        </w:rPr>
        <w:t xml:space="preserve"> </w:t>
      </w:r>
      <w:r w:rsidR="001D508A" w:rsidRPr="0083773F">
        <w:rPr>
          <w:rFonts w:ascii="Arial" w:hAnsi="Arial" w:cs="Arial"/>
          <w:b/>
          <w:bCs/>
          <w:u w:val="single"/>
        </w:rPr>
        <w:t>(</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lease_end_day</w:t>
      </w:r>
      <w:proofErr w:type="spellEnd"/>
      <w:r w:rsidR="00140B65" w:rsidRPr="0083773F">
        <w:rPr>
          <w:rFonts w:ascii="Courier New" w:hAnsi="Courier New" w:cs="Courier New"/>
          <w:b/>
          <w:bCs/>
          <w:u w:val="single"/>
        </w:rPr>
        <w:t>}}</w:t>
      </w:r>
      <w:r w:rsidR="001D508A" w:rsidRPr="0083773F">
        <w:rPr>
          <w:rFonts w:ascii="Arial" w:hAnsi="Arial" w:cs="Arial"/>
          <w:b/>
          <w:bCs/>
          <w:u w:val="single"/>
        </w:rPr>
        <w:t>)</w:t>
      </w:r>
      <w:r w:rsidR="001D508A" w:rsidRPr="0062697C">
        <w:rPr>
          <w:rFonts w:ascii="Arial" w:hAnsi="Arial" w:cs="Arial"/>
          <w:bCs/>
        </w:rPr>
        <w:t xml:space="preserve"> day of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lease_end_month_words</w:t>
      </w:r>
      <w:proofErr w:type="spellEnd"/>
      <w:r w:rsidR="00140B65" w:rsidRPr="0083773F">
        <w:rPr>
          <w:rFonts w:ascii="Courier New" w:hAnsi="Courier New" w:cs="Courier New"/>
          <w:b/>
          <w:bCs/>
          <w:u w:val="single"/>
        </w:rPr>
        <w:t>}}</w:t>
      </w:r>
      <w:r w:rsidR="001D508A" w:rsidRPr="0083773F">
        <w:rPr>
          <w:rFonts w:ascii="Arial" w:hAnsi="Arial" w:cs="Arial"/>
          <w:b/>
          <w:bCs/>
          <w:u w:val="single"/>
        </w:rPr>
        <w:t xml:space="preserve">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lease_end_year</w:t>
      </w:r>
      <w:proofErr w:type="spellEnd"/>
      <w:r w:rsidR="00140B65" w:rsidRPr="0083773F">
        <w:rPr>
          <w:rFonts w:ascii="Courier New" w:hAnsi="Courier New" w:cs="Courier New"/>
          <w:b/>
          <w:bCs/>
          <w:u w:val="single"/>
        </w:rPr>
        <w:t>}}</w:t>
      </w:r>
      <w:r w:rsidR="001D508A" w:rsidRPr="0083773F">
        <w:rPr>
          <w:rFonts w:ascii="Arial" w:hAnsi="Arial" w:cs="Arial"/>
          <w:b/>
          <w:bCs/>
          <w:u w:val="single"/>
        </w:rPr>
        <w:t>.</w:t>
      </w:r>
      <w:r w:rsidR="001D508A" w:rsidRPr="0062697C">
        <w:rPr>
          <w:rFonts w:ascii="Arial" w:hAnsi="Arial" w:cs="Arial"/>
        </w:rPr>
        <w:t xml:space="preserve"> </w:t>
      </w:r>
      <w:r w:rsidR="001D508A" w:rsidRPr="0062697C">
        <w:rPr>
          <w:rFonts w:ascii="Arial" w:hAnsi="Arial" w:cs="Arial"/>
          <w:bCs/>
        </w:rPr>
        <w:t xml:space="preserve"> </w:t>
      </w:r>
    </w:p>
    <w:p w14:paraId="39CE9C0A" w14:textId="77777777" w:rsidR="00EB13C1" w:rsidRPr="00EB13C1" w:rsidRDefault="00EB13C1" w:rsidP="00130CBB">
      <w:pPr>
        <w:pStyle w:val="LIST1"/>
        <w:numPr>
          <w:ilvl w:val="0"/>
          <w:numId w:val="1"/>
        </w:numPr>
        <w:tabs>
          <w:tab w:val="clear" w:pos="720"/>
        </w:tabs>
        <w:spacing w:line="276" w:lineRule="auto"/>
        <w:ind w:left="426" w:hanging="426"/>
        <w:rPr>
          <w:rFonts w:ascii="Arial" w:hAnsi="Arial" w:cs="Arial"/>
          <w:b/>
          <w:bCs/>
        </w:rPr>
      </w:pPr>
      <w:r w:rsidRPr="00EB13C1">
        <w:rPr>
          <w:rFonts w:ascii="Arial" w:hAnsi="Arial" w:cs="Arial"/>
          <w:b/>
          <w:bCs/>
        </w:rPr>
        <w:t xml:space="preserve">Rent </w:t>
      </w:r>
    </w:p>
    <w:p w14:paraId="4644F6C9" w14:textId="5BC604C4" w:rsidR="001D508A" w:rsidRDefault="001D508A" w:rsidP="00130CBB">
      <w:pPr>
        <w:pStyle w:val="LIST1"/>
        <w:spacing w:line="276" w:lineRule="auto"/>
        <w:ind w:left="426" w:firstLine="0"/>
        <w:rPr>
          <w:rFonts w:ascii="Arial" w:hAnsi="Arial" w:cs="Arial"/>
        </w:rPr>
      </w:pPr>
      <w:r w:rsidRPr="0062697C">
        <w:rPr>
          <w:rFonts w:ascii="Arial" w:hAnsi="Arial" w:cs="Arial"/>
        </w:rPr>
        <w:t>The Tenant agrees with the Landlord to pay in advance on the</w:t>
      </w:r>
      <w:r w:rsidR="00140B65">
        <w:rPr>
          <w:rFonts w:ascii="Arial" w:hAnsi="Arial" w:cs="Arial"/>
        </w:rPr>
        <w:t xml:space="preserve">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rent_payment_day_words</w:t>
      </w:r>
      <w:proofErr w:type="spellEnd"/>
      <w:r w:rsidR="00140B65" w:rsidRPr="0083773F">
        <w:rPr>
          <w:rFonts w:ascii="Courier New" w:hAnsi="Courier New" w:cs="Courier New"/>
          <w:b/>
          <w:bCs/>
          <w:u w:val="single"/>
        </w:rPr>
        <w:t>}}</w:t>
      </w:r>
      <w:r w:rsidR="00140B65" w:rsidRPr="0062697C">
        <w:rPr>
          <w:rFonts w:ascii="Arial" w:hAnsi="Arial" w:cs="Arial"/>
          <w:bCs/>
        </w:rPr>
        <w:t xml:space="preserve"> </w:t>
      </w:r>
      <w:r w:rsidRPr="0083773F">
        <w:rPr>
          <w:rFonts w:ascii="Arial" w:hAnsi="Arial" w:cs="Arial"/>
          <w:b/>
          <w:u w:val="single"/>
        </w:rPr>
        <w:t>(</w:t>
      </w:r>
      <w:r w:rsidR="00140B65" w:rsidRPr="0083773F">
        <w:rPr>
          <w:rFonts w:ascii="Courier New" w:hAnsi="Courier New" w:cs="Courier New"/>
          <w:b/>
          <w:u w:val="single"/>
        </w:rPr>
        <w:t>{{</w:t>
      </w:r>
      <w:proofErr w:type="spellStart"/>
      <w:r w:rsidR="00140B65" w:rsidRPr="0083773F">
        <w:rPr>
          <w:rFonts w:ascii="Courier New" w:hAnsi="Courier New" w:cs="Courier New"/>
          <w:b/>
          <w:u w:val="single"/>
        </w:rPr>
        <w:t>rent_payment_day</w:t>
      </w:r>
      <w:proofErr w:type="spellEnd"/>
      <w:r w:rsidR="00140B65" w:rsidRPr="0083773F">
        <w:rPr>
          <w:rFonts w:ascii="Courier New" w:hAnsi="Courier New" w:cs="Courier New"/>
          <w:b/>
          <w:u w:val="single"/>
        </w:rPr>
        <w:t>}}</w:t>
      </w:r>
      <w:r w:rsidRPr="0083773F">
        <w:rPr>
          <w:rFonts w:ascii="Arial" w:hAnsi="Arial" w:cs="Arial"/>
          <w:b/>
          <w:u w:val="single"/>
        </w:rPr>
        <w:t>)</w:t>
      </w:r>
      <w:r w:rsidRPr="0062697C">
        <w:rPr>
          <w:rFonts w:ascii="Arial" w:hAnsi="Arial" w:cs="Arial"/>
          <w:bCs/>
        </w:rPr>
        <w:t xml:space="preserve"> </w:t>
      </w:r>
      <w:r w:rsidRPr="0062697C">
        <w:rPr>
          <w:rFonts w:ascii="Arial" w:hAnsi="Arial" w:cs="Arial"/>
          <w:spacing w:val="-2"/>
        </w:rPr>
        <w:t xml:space="preserve">of each calendar </w:t>
      </w:r>
      <w:r w:rsidRPr="00F22ED3">
        <w:rPr>
          <w:rFonts w:ascii="Arial" w:hAnsi="Arial" w:cs="Arial"/>
          <w:spacing w:val="-2"/>
        </w:rPr>
        <w:t xml:space="preserve">month a sum of </w:t>
      </w:r>
      <w:r w:rsidRPr="00F22ED3">
        <w:rPr>
          <w:rFonts w:ascii="Arial" w:hAnsi="Arial" w:cs="Arial"/>
        </w:rPr>
        <w:t>Singapore Dollar</w:t>
      </w:r>
      <w:r w:rsidRPr="00E719E4">
        <w:rPr>
          <w:rFonts w:ascii="Arial" w:hAnsi="Arial" w:cs="Arial"/>
        </w:rPr>
        <w:t xml:space="preserve">s </w:t>
      </w:r>
      <w:r w:rsidR="00140B65" w:rsidRPr="0083773F">
        <w:rPr>
          <w:rFonts w:ascii="Courier New" w:hAnsi="Courier New" w:cs="Courier New"/>
          <w:b/>
          <w:bCs/>
        </w:rPr>
        <w:t>{{</w:t>
      </w:r>
      <w:proofErr w:type="spellStart"/>
      <w:r w:rsidR="00140B65" w:rsidRPr="0083773F">
        <w:rPr>
          <w:rFonts w:ascii="Courier New" w:hAnsi="Courier New" w:cs="Courier New"/>
          <w:b/>
          <w:bCs/>
        </w:rPr>
        <w:t>rent_amount_words</w:t>
      </w:r>
      <w:proofErr w:type="spellEnd"/>
      <w:r w:rsidR="00140B65" w:rsidRPr="0083773F">
        <w:rPr>
          <w:rFonts w:ascii="Courier New" w:hAnsi="Courier New" w:cs="Courier New"/>
          <w:b/>
          <w:bCs/>
        </w:rPr>
        <w:t>}}</w:t>
      </w:r>
      <w:r w:rsidR="00140B65" w:rsidRPr="00140B65">
        <w:rPr>
          <w:rFonts w:ascii="Arial" w:hAnsi="Arial" w:cs="Arial"/>
          <w:bCs/>
        </w:rPr>
        <w:t xml:space="preserve"> </w:t>
      </w:r>
      <w:r w:rsidRPr="00F22ED3">
        <w:rPr>
          <w:rFonts w:ascii="Arial" w:hAnsi="Arial" w:cs="Arial"/>
          <w:bCs/>
        </w:rPr>
        <w:t>(S</w:t>
      </w:r>
      <w:r w:rsidRPr="0083773F">
        <w:rPr>
          <w:rFonts w:ascii="Arial" w:hAnsi="Arial" w:cs="Arial"/>
          <w:b/>
          <w:u w:val="single"/>
        </w:rPr>
        <w:t>$</w:t>
      </w:r>
      <w:r w:rsidR="00140B65" w:rsidRPr="0083773F">
        <w:rPr>
          <w:rFonts w:ascii="Courier New" w:hAnsi="Courier New" w:cs="Courier New"/>
          <w:b/>
          <w:u w:val="single"/>
        </w:rPr>
        <w:t>{{</w:t>
      </w:r>
      <w:proofErr w:type="spellStart"/>
      <w:r w:rsidR="00140B65" w:rsidRPr="0083773F">
        <w:rPr>
          <w:rFonts w:ascii="Courier New" w:hAnsi="Courier New" w:cs="Courier New"/>
          <w:b/>
          <w:u w:val="single"/>
        </w:rPr>
        <w:t>rent_amount</w:t>
      </w:r>
      <w:proofErr w:type="spellEnd"/>
      <w:r w:rsidR="00140B65" w:rsidRPr="0083773F">
        <w:rPr>
          <w:rFonts w:ascii="Courier New" w:hAnsi="Courier New" w:cs="Courier New"/>
          <w:b/>
          <w:u w:val="single"/>
        </w:rPr>
        <w:t>}}</w:t>
      </w:r>
      <w:r w:rsidRPr="0083773F">
        <w:rPr>
          <w:rFonts w:ascii="Arial" w:hAnsi="Arial" w:cs="Arial"/>
          <w:b/>
          <w:u w:val="single"/>
        </w:rPr>
        <w:t>)</w:t>
      </w:r>
      <w:r w:rsidRPr="00F22ED3">
        <w:rPr>
          <w:rFonts w:ascii="Arial" w:hAnsi="Arial" w:cs="Arial"/>
          <w:bCs/>
        </w:rPr>
        <w:t xml:space="preserve"> </w:t>
      </w:r>
      <w:r w:rsidRPr="00F22ED3">
        <w:rPr>
          <w:rFonts w:ascii="Arial" w:hAnsi="Arial" w:cs="Arial"/>
          <w:spacing w:val="-2"/>
        </w:rPr>
        <w:t xml:space="preserve">without </w:t>
      </w:r>
      <w:r w:rsidRPr="00F22ED3">
        <w:rPr>
          <w:rFonts w:ascii="Arial" w:hAnsi="Arial" w:cs="Arial"/>
        </w:rPr>
        <w:t>any deduction whatsoever (</w:t>
      </w:r>
      <w:r w:rsidRPr="00F22ED3">
        <w:rPr>
          <w:rFonts w:ascii="Arial" w:hAnsi="Arial" w:cs="Arial"/>
          <w:bCs/>
        </w:rPr>
        <w:t>hereinafter called</w:t>
      </w:r>
      <w:r w:rsidRPr="00F22ED3">
        <w:rPr>
          <w:rFonts w:ascii="Arial" w:hAnsi="Arial" w:cs="Arial"/>
        </w:rPr>
        <w:t xml:space="preserve"> "the Rent").</w:t>
      </w:r>
    </w:p>
    <w:p w14:paraId="5EBC5DFA" w14:textId="77777777" w:rsidR="001D508A" w:rsidRDefault="001D508A" w:rsidP="00130CBB">
      <w:pPr>
        <w:pStyle w:val="LIST1"/>
        <w:spacing w:line="276" w:lineRule="auto"/>
        <w:ind w:left="426" w:firstLine="0"/>
        <w:rPr>
          <w:rFonts w:ascii="Arial" w:hAnsi="Arial" w:cs="Arial"/>
        </w:rPr>
      </w:pPr>
      <w:bookmarkStart w:id="0" w:name="_Hlk185321348"/>
      <w:r>
        <w:rPr>
          <w:rFonts w:ascii="Arial" w:hAnsi="Arial" w:cs="Arial"/>
        </w:rPr>
        <w:t>Payment</w:t>
      </w:r>
      <w:r w:rsidR="007178CA">
        <w:rPr>
          <w:rFonts w:ascii="Arial" w:hAnsi="Arial" w:cs="Arial"/>
        </w:rPr>
        <w:t>s can be made via *cheque/PayNow/bank transfer to the below account:</w:t>
      </w:r>
      <w:r>
        <w:rPr>
          <w:rFonts w:ascii="Arial" w:hAnsi="Arial" w:cs="Arial"/>
        </w:rPr>
        <w:t xml:space="preserve"> </w:t>
      </w:r>
    </w:p>
    <w:p w14:paraId="7B6E1B4E" w14:textId="77777777" w:rsidR="001D508A" w:rsidRDefault="001D508A" w:rsidP="00130CBB">
      <w:pPr>
        <w:pStyle w:val="LIST1"/>
        <w:spacing w:line="276" w:lineRule="auto"/>
        <w:ind w:left="426" w:firstLine="0"/>
        <w:rPr>
          <w:rFonts w:ascii="Arial" w:hAnsi="Arial" w:cs="Arial"/>
        </w:rPr>
      </w:pPr>
      <w:r>
        <w:rPr>
          <w:rFonts w:ascii="Arial" w:hAnsi="Arial" w:cs="Arial"/>
        </w:rPr>
        <w:t xml:space="preserve">Account </w:t>
      </w:r>
      <w:r w:rsidR="00EF769D">
        <w:rPr>
          <w:rFonts w:ascii="Arial" w:hAnsi="Arial" w:cs="Arial"/>
        </w:rPr>
        <w:t>Name:</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4A1A7739" w14:textId="77777777" w:rsidR="001D508A" w:rsidRDefault="001D508A" w:rsidP="00130CBB">
      <w:pPr>
        <w:pStyle w:val="LIST1"/>
        <w:spacing w:line="276" w:lineRule="auto"/>
        <w:ind w:left="426" w:firstLine="0"/>
        <w:rPr>
          <w:rFonts w:ascii="Arial" w:hAnsi="Arial" w:cs="Arial"/>
          <w:u w:val="single"/>
        </w:rPr>
      </w:pPr>
      <w:r>
        <w:rPr>
          <w:rFonts w:ascii="Arial" w:hAnsi="Arial" w:cs="Arial"/>
        </w:rPr>
        <w:t>Name of Bank</w:t>
      </w:r>
      <w:r w:rsidR="00EF769D">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745C9128" w14:textId="77777777" w:rsidR="00EF769D" w:rsidRPr="00EF769D" w:rsidRDefault="001D508A" w:rsidP="00EF769D">
      <w:pPr>
        <w:pStyle w:val="LIST1"/>
        <w:spacing w:line="276" w:lineRule="auto"/>
        <w:ind w:left="426" w:firstLine="0"/>
        <w:rPr>
          <w:rFonts w:ascii="Arial" w:hAnsi="Arial" w:cs="Arial"/>
          <w:u w:val="single"/>
        </w:rPr>
      </w:pPr>
      <w:r>
        <w:rPr>
          <w:rFonts w:ascii="Arial" w:hAnsi="Arial" w:cs="Arial"/>
        </w:rPr>
        <w:t>Account No</w:t>
      </w:r>
      <w:r w:rsidR="00EF769D">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bookmarkEnd w:id="0"/>
    <w:p w14:paraId="1E39A85D" w14:textId="77777777" w:rsidR="00C252D6" w:rsidRDefault="00C252D6" w:rsidP="00130CBB">
      <w:pPr>
        <w:pStyle w:val="LIST1"/>
        <w:spacing w:line="276" w:lineRule="auto"/>
        <w:ind w:left="426" w:firstLine="0"/>
        <w:rPr>
          <w:rFonts w:ascii="Arial" w:hAnsi="Arial" w:cs="Arial"/>
        </w:rPr>
        <w:sectPr w:rsidR="00C252D6" w:rsidSect="00AF4269">
          <w:footerReference w:type="even" r:id="rId8"/>
          <w:footerReference w:type="default" r:id="rId9"/>
          <w:type w:val="continuous"/>
          <w:pgSz w:w="11907" w:h="16840" w:code="9"/>
          <w:pgMar w:top="709" w:right="1080" w:bottom="426" w:left="1080" w:header="720" w:footer="734" w:gutter="0"/>
          <w:cols w:space="720"/>
          <w:docGrid w:linePitch="299"/>
        </w:sectPr>
      </w:pPr>
    </w:p>
    <w:p w14:paraId="24FCC2CA" w14:textId="586F8104" w:rsidR="001D508A" w:rsidRPr="006771A3" w:rsidRDefault="001D508A" w:rsidP="00130CBB">
      <w:pPr>
        <w:pStyle w:val="LIST1"/>
        <w:spacing w:line="276" w:lineRule="auto"/>
        <w:ind w:left="426" w:firstLine="0"/>
        <w:rPr>
          <w:rFonts w:ascii="Arial" w:hAnsi="Arial" w:cs="Arial"/>
        </w:rPr>
      </w:pPr>
      <w:r w:rsidRPr="006771A3">
        <w:rPr>
          <w:rFonts w:ascii="Arial" w:hAnsi="Arial" w:cs="Arial"/>
        </w:rPr>
        <w:lastRenderedPageBreak/>
        <w:t xml:space="preserve">This payment is to be made either by way of standing </w:t>
      </w:r>
      <w:proofErr w:type="gramStart"/>
      <w:r w:rsidRPr="006771A3">
        <w:rPr>
          <w:rFonts w:ascii="Arial" w:hAnsi="Arial" w:cs="Arial"/>
        </w:rPr>
        <w:t>instructions</w:t>
      </w:r>
      <w:proofErr w:type="gramEnd"/>
      <w:r w:rsidRPr="006771A3">
        <w:rPr>
          <w:rFonts w:ascii="Arial" w:hAnsi="Arial" w:cs="Arial"/>
        </w:rPr>
        <w:t xml:space="preserve"> or should the Tenant choose to pay via cheque, the Tenant must bank in cheque so that the funds are deposited into the Landlord's account by the </w:t>
      </w:r>
      <w:r w:rsidR="00140B65" w:rsidRPr="00CB4A49">
        <w:rPr>
          <w:rFonts w:ascii="Courier New" w:hAnsi="Courier New" w:cs="Courier New"/>
        </w:rPr>
        <w:t>{{</w:t>
      </w:r>
      <w:proofErr w:type="spellStart"/>
      <w:r w:rsidR="00140B65" w:rsidRPr="00CB4A49">
        <w:rPr>
          <w:rFonts w:ascii="Courier New" w:hAnsi="Courier New" w:cs="Courier New"/>
        </w:rPr>
        <w:t>rent_payment_day</w:t>
      </w:r>
      <w:proofErr w:type="spellEnd"/>
      <w:r w:rsidR="00140B65" w:rsidRPr="00CB4A49">
        <w:rPr>
          <w:rFonts w:ascii="Courier New" w:hAnsi="Courier New" w:cs="Courier New"/>
        </w:rPr>
        <w:t>}}</w:t>
      </w:r>
      <w:r w:rsidRPr="00D34AE6">
        <w:rPr>
          <w:rFonts w:ascii="Arial" w:hAnsi="Arial" w:cs="Arial"/>
          <w:vertAlign w:val="superscript"/>
        </w:rPr>
        <w:t xml:space="preserve"> </w:t>
      </w:r>
      <w:r w:rsidRPr="006771A3">
        <w:rPr>
          <w:rFonts w:ascii="Arial" w:hAnsi="Arial" w:cs="Arial"/>
        </w:rPr>
        <w:t>of the month.</w:t>
      </w:r>
    </w:p>
    <w:tbl>
      <w:tblPr>
        <w:tblW w:w="10599" w:type="dxa"/>
        <w:tblLook w:val="04A0" w:firstRow="1" w:lastRow="0" w:firstColumn="1" w:lastColumn="0" w:noHBand="0" w:noVBand="1"/>
      </w:tblPr>
      <w:tblGrid>
        <w:gridCol w:w="8472"/>
        <w:gridCol w:w="2127"/>
      </w:tblGrid>
      <w:tr w:rsidR="001D508A" w:rsidRPr="00F22ED3" w14:paraId="4CBC4B94" w14:textId="77777777" w:rsidTr="00725D02">
        <w:tc>
          <w:tcPr>
            <w:tcW w:w="8472" w:type="dxa"/>
          </w:tcPr>
          <w:p w14:paraId="0FC99268" w14:textId="47F5263A" w:rsidR="001D508A" w:rsidRPr="00947471" w:rsidRDefault="001D508A" w:rsidP="00130CBB">
            <w:pPr>
              <w:pStyle w:val="LIST1"/>
              <w:numPr>
                <w:ilvl w:val="0"/>
                <w:numId w:val="1"/>
              </w:numPr>
              <w:tabs>
                <w:tab w:val="clear" w:pos="720"/>
                <w:tab w:val="left" w:pos="-1701"/>
              </w:tabs>
              <w:snapToGrid w:val="0"/>
              <w:spacing w:line="276" w:lineRule="auto"/>
              <w:ind w:left="426" w:hanging="426"/>
              <w:rPr>
                <w:rFonts w:ascii="Arial" w:hAnsi="Arial" w:cs="Arial"/>
                <w:b/>
              </w:rPr>
            </w:pPr>
            <w:r w:rsidRPr="00EA528D">
              <w:rPr>
                <w:rFonts w:ascii="Arial" w:hAnsi="Arial" w:cs="Arial"/>
                <w:b/>
              </w:rPr>
              <w:t xml:space="preserve">The Tenant will pay to the Landlord the sum of Singapore Dollars </w:t>
            </w:r>
            <w:r w:rsidR="00947471">
              <w:rPr>
                <w:rFonts w:ascii="Arial" w:hAnsi="Arial" w:cs="Arial"/>
                <w:b/>
              </w:rPr>
              <w:t xml:space="preserve">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security_deposit_words</w:t>
            </w:r>
            <w:proofErr w:type="spellEnd"/>
            <w:r w:rsidR="00140B65" w:rsidRPr="0083773F">
              <w:rPr>
                <w:rFonts w:ascii="Courier New" w:hAnsi="Courier New" w:cs="Courier New"/>
                <w:b/>
                <w:bCs/>
                <w:u w:val="single"/>
              </w:rPr>
              <w:t>}}</w:t>
            </w:r>
            <w:r w:rsidRPr="0083773F">
              <w:rPr>
                <w:rFonts w:ascii="Arial" w:hAnsi="Arial" w:cs="Arial"/>
                <w:b/>
                <w:bCs/>
                <w:u w:val="single"/>
              </w:rPr>
              <w:t xml:space="preserve"> (S$</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security_deposit</w:t>
            </w:r>
            <w:proofErr w:type="spellEnd"/>
            <w:r w:rsidR="00140B65" w:rsidRPr="0083773F">
              <w:rPr>
                <w:rFonts w:ascii="Courier New" w:hAnsi="Courier New" w:cs="Courier New"/>
                <w:b/>
                <w:bCs/>
                <w:u w:val="single"/>
              </w:rPr>
              <w:t>}}</w:t>
            </w:r>
            <w:r w:rsidRPr="0083773F">
              <w:rPr>
                <w:rFonts w:ascii="Arial" w:hAnsi="Arial" w:cs="Arial"/>
                <w:b/>
                <w:bCs/>
                <w:u w:val="single"/>
              </w:rPr>
              <w:t>)</w:t>
            </w:r>
            <w:r w:rsidRPr="00947471">
              <w:rPr>
                <w:rFonts w:ascii="Arial" w:hAnsi="Arial" w:cs="Arial"/>
                <w:bCs/>
              </w:rPr>
              <w:t xml:space="preserve"> </w:t>
            </w:r>
            <w:r w:rsidRPr="00947471">
              <w:rPr>
                <w:rFonts w:ascii="Arial" w:hAnsi="Arial" w:cs="Arial"/>
              </w:rPr>
              <w:t xml:space="preserve">which is equivalent to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security_deposit_months_words</w:t>
            </w:r>
            <w:proofErr w:type="spellEnd"/>
            <w:r w:rsidR="00140B65" w:rsidRPr="0083773F">
              <w:rPr>
                <w:rFonts w:ascii="Courier New" w:hAnsi="Courier New" w:cs="Courier New"/>
                <w:b/>
                <w:bCs/>
                <w:u w:val="single"/>
              </w:rPr>
              <w:t>}}</w:t>
            </w:r>
            <w:r w:rsidR="00140B65" w:rsidRPr="0083773F">
              <w:rPr>
                <w:rFonts w:ascii="Arial" w:hAnsi="Arial" w:cs="Arial"/>
                <w:b/>
                <w:bCs/>
                <w:u w:val="single"/>
              </w:rPr>
              <w:t xml:space="preserve"> </w:t>
            </w:r>
            <w:r w:rsidRPr="0083773F">
              <w:rPr>
                <w:rFonts w:ascii="Arial" w:hAnsi="Arial" w:cs="Arial"/>
                <w:b/>
                <w:bCs/>
                <w:u w:val="single"/>
              </w:rPr>
              <w:t>(</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security_deposit_months</w:t>
            </w:r>
            <w:proofErr w:type="spellEnd"/>
            <w:r w:rsidR="00140B65" w:rsidRPr="0083773F">
              <w:rPr>
                <w:rFonts w:ascii="Courier New" w:hAnsi="Courier New" w:cs="Courier New"/>
                <w:b/>
                <w:bCs/>
                <w:u w:val="single"/>
              </w:rPr>
              <w:t>}}</w:t>
            </w:r>
            <w:r w:rsidRPr="0083773F">
              <w:rPr>
                <w:rFonts w:ascii="Arial" w:hAnsi="Arial" w:cs="Arial"/>
                <w:b/>
                <w:bCs/>
                <w:u w:val="single"/>
              </w:rPr>
              <w:t>)</w:t>
            </w:r>
            <w:r w:rsidRPr="00947471">
              <w:rPr>
                <w:rFonts w:ascii="Arial" w:hAnsi="Arial" w:cs="Arial"/>
                <w:bCs/>
              </w:rPr>
              <w:t xml:space="preserve"> month(s) </w:t>
            </w:r>
            <w:r w:rsidRPr="00947471">
              <w:rPr>
                <w:rFonts w:ascii="Arial" w:hAnsi="Arial" w:cs="Arial"/>
              </w:rPr>
              <w:t xml:space="preserve">rental on or before the signing of this Agreement hereof to be held by the Landlord as </w:t>
            </w:r>
            <w:r w:rsidRPr="00947471">
              <w:rPr>
                <w:rFonts w:ascii="Arial" w:hAnsi="Arial" w:cs="Arial"/>
                <w:bCs/>
              </w:rPr>
              <w:t xml:space="preserve">security </w:t>
            </w:r>
            <w:r w:rsidRPr="00947471">
              <w:rPr>
                <w:rFonts w:ascii="Arial" w:hAnsi="Arial" w:cs="Arial"/>
              </w:rPr>
              <w:t xml:space="preserve">for the due performance and observance of the stipulations and agreements hereinafter contained provided that upon the expiration of the tenancy granted if the Tenant shall have duly performed and observed the stipulations and agreements the said sum shall be repaid without interest to the Tenant but otherwise the same or part thereof shall be used by the Landlord to offset any payments owing by the Tenant without prejudice to the right of the Landlord to recover all monies which may become due or payable by the Tenant under this Agreement. The balance thereof to be returned to the Tenant immediately but in any event not later than </w:t>
            </w:r>
            <w:r w:rsidRPr="00CD7641">
              <w:rPr>
                <w:rFonts w:ascii="Arial" w:hAnsi="Arial" w:cs="Arial"/>
                <w:b/>
                <w:bCs/>
              </w:rPr>
              <w:t>FOURTEEN (14) DAYS</w:t>
            </w:r>
            <w:r w:rsidRPr="00947471">
              <w:rPr>
                <w:rFonts w:ascii="Arial" w:hAnsi="Arial" w:cs="Arial"/>
              </w:rPr>
              <w:t xml:space="preserve"> from the expiration or sooner determination of the tenancy stated herein.</w:t>
            </w:r>
          </w:p>
        </w:tc>
        <w:tc>
          <w:tcPr>
            <w:tcW w:w="2127" w:type="dxa"/>
          </w:tcPr>
          <w:p w14:paraId="43025D26" w14:textId="77777777" w:rsidR="001D508A" w:rsidRPr="00055E6C" w:rsidRDefault="001D508A" w:rsidP="002C38A3">
            <w:pPr>
              <w:pStyle w:val="LIST1"/>
              <w:spacing w:line="276" w:lineRule="auto"/>
              <w:ind w:left="0" w:firstLine="0"/>
              <w:jc w:val="left"/>
              <w:rPr>
                <w:rFonts w:ascii="Arial" w:hAnsi="Arial" w:cs="Arial"/>
                <w:sz w:val="16"/>
                <w:szCs w:val="18"/>
              </w:rPr>
            </w:pPr>
            <w:r w:rsidRPr="00055E6C">
              <w:rPr>
                <w:rFonts w:ascii="Arial" w:hAnsi="Arial" w:cs="Arial"/>
                <w:bCs/>
                <w:sz w:val="16"/>
                <w:szCs w:val="18"/>
              </w:rPr>
              <w:t xml:space="preserve">SECURITY DEPOSIT </w:t>
            </w:r>
          </w:p>
        </w:tc>
      </w:tr>
      <w:tr w:rsidR="001D508A" w:rsidRPr="00EA528D" w14:paraId="493E00C2" w14:textId="77777777" w:rsidTr="00725D02">
        <w:tc>
          <w:tcPr>
            <w:tcW w:w="8472" w:type="dxa"/>
          </w:tcPr>
          <w:p w14:paraId="6EAC3F42" w14:textId="77777777" w:rsidR="00EB13C1" w:rsidRDefault="001D508A" w:rsidP="002709FB">
            <w:pPr>
              <w:pStyle w:val="LIST1"/>
              <w:numPr>
                <w:ilvl w:val="0"/>
                <w:numId w:val="1"/>
              </w:numPr>
              <w:tabs>
                <w:tab w:val="clear" w:pos="720"/>
                <w:tab w:val="left" w:pos="-1701"/>
              </w:tabs>
              <w:snapToGrid w:val="0"/>
              <w:spacing w:line="276" w:lineRule="auto"/>
              <w:ind w:left="284" w:hanging="284"/>
              <w:rPr>
                <w:rFonts w:ascii="Arial" w:hAnsi="Arial" w:cs="Arial"/>
                <w:b/>
              </w:rPr>
            </w:pPr>
            <w:r>
              <w:rPr>
                <w:rFonts w:ascii="Arial" w:hAnsi="Arial" w:cs="Arial"/>
                <w:b/>
              </w:rPr>
              <w:t xml:space="preserve">   </w:t>
            </w:r>
            <w:r w:rsidR="00EB13C1">
              <w:rPr>
                <w:rFonts w:ascii="Arial" w:hAnsi="Arial" w:cs="Arial"/>
                <w:b/>
              </w:rPr>
              <w:t>Tenant’s Covenants</w:t>
            </w:r>
          </w:p>
          <w:p w14:paraId="6103C6A7" w14:textId="77777777" w:rsidR="001D508A" w:rsidRPr="00EB13C1" w:rsidRDefault="001D508A" w:rsidP="00130CBB">
            <w:pPr>
              <w:pStyle w:val="LIST1"/>
              <w:tabs>
                <w:tab w:val="left" w:pos="-1701"/>
              </w:tabs>
              <w:snapToGrid w:val="0"/>
              <w:spacing w:line="276" w:lineRule="auto"/>
              <w:ind w:left="0" w:firstLine="0"/>
              <w:rPr>
                <w:rFonts w:ascii="Arial" w:hAnsi="Arial" w:cs="Arial"/>
                <w:bCs/>
              </w:rPr>
            </w:pPr>
            <w:r w:rsidRPr="00EB13C1">
              <w:rPr>
                <w:rFonts w:ascii="Arial" w:hAnsi="Arial" w:cs="Arial"/>
                <w:bCs/>
              </w:rPr>
              <w:t xml:space="preserve">The Tenant hereby </w:t>
            </w:r>
            <w:r w:rsidR="00EB13C1" w:rsidRPr="00EB13C1">
              <w:rPr>
                <w:rFonts w:ascii="Arial" w:hAnsi="Arial" w:cs="Arial"/>
                <w:bCs/>
              </w:rPr>
              <w:t xml:space="preserve">covenants </w:t>
            </w:r>
            <w:r w:rsidRPr="00EB13C1">
              <w:rPr>
                <w:rFonts w:ascii="Arial" w:hAnsi="Arial" w:cs="Arial"/>
                <w:bCs/>
              </w:rPr>
              <w:t>with the Landlord as follows:</w:t>
            </w:r>
          </w:p>
        </w:tc>
        <w:tc>
          <w:tcPr>
            <w:tcW w:w="2127" w:type="dxa"/>
          </w:tcPr>
          <w:p w14:paraId="68E8E249" w14:textId="77777777" w:rsidR="001D508A" w:rsidRPr="00EA528D" w:rsidRDefault="001D508A" w:rsidP="002C38A3">
            <w:pPr>
              <w:pStyle w:val="LIST1"/>
              <w:spacing w:line="276" w:lineRule="auto"/>
              <w:ind w:left="0" w:firstLine="0"/>
              <w:jc w:val="left"/>
              <w:rPr>
                <w:rFonts w:ascii="Arial" w:hAnsi="Arial" w:cs="Arial"/>
                <w:b/>
                <w:bCs/>
                <w:sz w:val="16"/>
                <w:szCs w:val="18"/>
              </w:rPr>
            </w:pPr>
          </w:p>
        </w:tc>
      </w:tr>
      <w:tr w:rsidR="001D508A" w:rsidRPr="00F22ED3" w14:paraId="08994E40" w14:textId="77777777" w:rsidTr="00725D02">
        <w:tc>
          <w:tcPr>
            <w:tcW w:w="8472" w:type="dxa"/>
          </w:tcPr>
          <w:p w14:paraId="6AAFDE14"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t>To pay the said rent at the times and in the manner aforesaid without any deduction whatsoever.</w:t>
            </w:r>
          </w:p>
        </w:tc>
        <w:tc>
          <w:tcPr>
            <w:tcW w:w="2127" w:type="dxa"/>
          </w:tcPr>
          <w:p w14:paraId="77E789AB" w14:textId="77777777" w:rsidR="001D508A" w:rsidRPr="00055E6C" w:rsidRDefault="001D508A" w:rsidP="002C38A3">
            <w:pPr>
              <w:pStyle w:val="LIST1"/>
              <w:spacing w:line="276" w:lineRule="auto"/>
              <w:ind w:left="0" w:firstLine="0"/>
              <w:jc w:val="left"/>
              <w:rPr>
                <w:rFonts w:ascii="Arial" w:hAnsi="Arial" w:cs="Arial"/>
                <w:bCs/>
                <w:sz w:val="16"/>
                <w:szCs w:val="18"/>
              </w:rPr>
            </w:pPr>
            <w:r w:rsidRPr="00055E6C">
              <w:rPr>
                <w:rFonts w:ascii="Arial" w:hAnsi="Arial" w:cs="Arial"/>
                <w:bCs/>
                <w:sz w:val="16"/>
                <w:szCs w:val="18"/>
              </w:rPr>
              <w:t>RENT</w:t>
            </w:r>
          </w:p>
        </w:tc>
      </w:tr>
      <w:tr w:rsidR="001D508A" w:rsidRPr="00F22ED3" w14:paraId="02FD9F04" w14:textId="77777777" w:rsidTr="00725D02">
        <w:tc>
          <w:tcPr>
            <w:tcW w:w="8472" w:type="dxa"/>
          </w:tcPr>
          <w:p w14:paraId="7C5B9ABA"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bCs/>
              </w:rPr>
              <w:t xml:space="preserve">Not to do or suffer or permit to be done anything whereby the policy or policies of insurance in respect of the said </w:t>
            </w:r>
            <w:r w:rsidR="00D34AE6">
              <w:rPr>
                <w:rFonts w:ascii="Arial" w:hAnsi="Arial" w:cs="Arial"/>
                <w:bCs/>
              </w:rPr>
              <w:t>P</w:t>
            </w:r>
            <w:r w:rsidRPr="00F22ED3">
              <w:rPr>
                <w:rFonts w:ascii="Arial" w:hAnsi="Arial" w:cs="Arial"/>
                <w:bCs/>
              </w:rPr>
              <w:t>remises or any part thereof against loss or damage by fire may become void or voidable or whereby the rate of premium thereon may be increased and to repay the Landlord all sums paid by way of increased premiums and all expenses incurred by them in or about the renewal of such policy or policies rendered necessary by a breach of this Agreement.</w:t>
            </w:r>
          </w:p>
        </w:tc>
        <w:tc>
          <w:tcPr>
            <w:tcW w:w="2127" w:type="dxa"/>
          </w:tcPr>
          <w:p w14:paraId="614BDB96" w14:textId="77777777" w:rsidR="001D508A" w:rsidRPr="00055E6C" w:rsidRDefault="001D508A" w:rsidP="002C38A3">
            <w:pPr>
              <w:pStyle w:val="LIST1"/>
              <w:spacing w:line="276" w:lineRule="auto"/>
              <w:ind w:left="0" w:firstLine="0"/>
              <w:jc w:val="left"/>
              <w:rPr>
                <w:rFonts w:ascii="Arial" w:hAnsi="Arial" w:cs="Arial"/>
                <w:bCs/>
                <w:sz w:val="16"/>
                <w:szCs w:val="18"/>
              </w:rPr>
            </w:pPr>
            <w:r w:rsidRPr="00055E6C">
              <w:rPr>
                <w:rFonts w:ascii="Arial" w:hAnsi="Arial" w:cs="Arial"/>
                <w:bCs/>
                <w:sz w:val="16"/>
                <w:szCs w:val="18"/>
              </w:rPr>
              <w:t>LESSEE NOT TO VOID INSURANCE</w:t>
            </w:r>
          </w:p>
          <w:p w14:paraId="3633F9A9" w14:textId="77777777" w:rsidR="001D508A" w:rsidRPr="00055E6C" w:rsidRDefault="001D508A" w:rsidP="002C38A3">
            <w:pPr>
              <w:pStyle w:val="LIST1"/>
              <w:spacing w:line="276" w:lineRule="auto"/>
              <w:ind w:left="0" w:firstLine="0"/>
              <w:jc w:val="left"/>
              <w:rPr>
                <w:rFonts w:ascii="Arial" w:hAnsi="Arial" w:cs="Arial"/>
                <w:bCs/>
                <w:sz w:val="16"/>
                <w:szCs w:val="18"/>
              </w:rPr>
            </w:pPr>
          </w:p>
        </w:tc>
      </w:tr>
      <w:tr w:rsidR="001D508A" w:rsidRPr="00F22ED3" w14:paraId="0582E50F" w14:textId="77777777" w:rsidTr="00725D02">
        <w:tc>
          <w:tcPr>
            <w:tcW w:w="8472" w:type="dxa"/>
          </w:tcPr>
          <w:p w14:paraId="56CA0F07"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bCs/>
              </w:rPr>
            </w:pPr>
            <w:r w:rsidRPr="00F22ED3">
              <w:rPr>
                <w:rFonts w:ascii="Arial" w:hAnsi="Arial" w:cs="Arial"/>
                <w:bCs/>
              </w:rPr>
              <w:t xml:space="preserve">At its own cost and expense to keep the interior of the </w:t>
            </w:r>
            <w:r w:rsidR="00D34AE6">
              <w:rPr>
                <w:rFonts w:ascii="Arial" w:hAnsi="Arial" w:cs="Arial"/>
                <w:bCs/>
              </w:rPr>
              <w:t>P</w:t>
            </w:r>
            <w:r w:rsidRPr="00F22ED3">
              <w:rPr>
                <w:rFonts w:ascii="Arial" w:hAnsi="Arial" w:cs="Arial"/>
                <w:bCs/>
              </w:rPr>
              <w:t xml:space="preserve">remises including the sanitary installations, fixtures and fittings in good and tenantable repair and condition, fair wear and tear excepted, throughout the term and to replace the same with new ones if damaged, lost or broken and to yield up the same in good order and condition at the termination of the tenancy and furthermore to keep the </w:t>
            </w:r>
            <w:r w:rsidR="00D34AE6">
              <w:rPr>
                <w:rFonts w:ascii="Arial" w:hAnsi="Arial" w:cs="Arial"/>
                <w:bCs/>
              </w:rPr>
              <w:t>Premises</w:t>
            </w:r>
            <w:r w:rsidRPr="00F22ED3">
              <w:rPr>
                <w:rFonts w:ascii="Arial" w:hAnsi="Arial" w:cs="Arial"/>
                <w:bCs/>
              </w:rPr>
              <w:t xml:space="preserve"> in good, clean and habitable order and condition.</w:t>
            </w:r>
          </w:p>
        </w:tc>
        <w:tc>
          <w:tcPr>
            <w:tcW w:w="2127" w:type="dxa"/>
          </w:tcPr>
          <w:p w14:paraId="20AF70B0" w14:textId="77777777" w:rsidR="001D508A" w:rsidRPr="00055E6C" w:rsidRDefault="001D508A" w:rsidP="002C38A3">
            <w:pPr>
              <w:pStyle w:val="LIST1"/>
              <w:spacing w:line="276" w:lineRule="auto"/>
              <w:ind w:left="0" w:firstLine="0"/>
              <w:jc w:val="left"/>
              <w:rPr>
                <w:rFonts w:ascii="Arial" w:hAnsi="Arial" w:cs="Arial"/>
                <w:bCs/>
                <w:sz w:val="16"/>
                <w:szCs w:val="18"/>
              </w:rPr>
            </w:pPr>
            <w:r w:rsidRPr="00055E6C">
              <w:rPr>
                <w:rFonts w:ascii="Arial" w:hAnsi="Arial" w:cs="Arial"/>
                <w:bCs/>
                <w:sz w:val="16"/>
                <w:szCs w:val="18"/>
              </w:rPr>
              <w:t xml:space="preserve">REPAIR OF THE </w:t>
            </w:r>
            <w:r w:rsidR="00D34AE6">
              <w:rPr>
                <w:rFonts w:ascii="Arial" w:hAnsi="Arial" w:cs="Arial"/>
                <w:bCs/>
                <w:sz w:val="16"/>
                <w:szCs w:val="18"/>
              </w:rPr>
              <w:t>PREMISES</w:t>
            </w:r>
          </w:p>
        </w:tc>
      </w:tr>
      <w:tr w:rsidR="001D508A" w:rsidRPr="00F22ED3" w14:paraId="6B9C87B6" w14:textId="77777777" w:rsidTr="00725D02">
        <w:tc>
          <w:tcPr>
            <w:tcW w:w="8472" w:type="dxa"/>
          </w:tcPr>
          <w:p w14:paraId="099A311E"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t xml:space="preserve">To provide and replace </w:t>
            </w:r>
            <w:r>
              <w:rPr>
                <w:rFonts w:ascii="Arial" w:hAnsi="Arial" w:cs="Arial"/>
              </w:rPr>
              <w:t>LED light fittings, parts, electric bulbs and tubes at its</w:t>
            </w:r>
            <w:r w:rsidRPr="00F22ED3">
              <w:rPr>
                <w:rFonts w:ascii="Arial" w:hAnsi="Arial" w:cs="Arial"/>
              </w:rPr>
              <w:t xml:space="preserve"> own expense.</w:t>
            </w:r>
          </w:p>
        </w:tc>
        <w:tc>
          <w:tcPr>
            <w:tcW w:w="2127" w:type="dxa"/>
          </w:tcPr>
          <w:p w14:paraId="7B5AF601" w14:textId="77777777" w:rsidR="001D508A" w:rsidRPr="00055E6C" w:rsidRDefault="001D508A" w:rsidP="002C38A3">
            <w:pPr>
              <w:spacing w:before="120" w:after="120" w:line="276" w:lineRule="auto"/>
              <w:rPr>
                <w:sz w:val="16"/>
                <w:szCs w:val="18"/>
              </w:rPr>
            </w:pPr>
            <w:r w:rsidRPr="00055E6C">
              <w:rPr>
                <w:sz w:val="16"/>
                <w:szCs w:val="18"/>
              </w:rPr>
              <w:t>REPLACE</w:t>
            </w:r>
            <w:r w:rsidR="00A50B12">
              <w:rPr>
                <w:sz w:val="16"/>
                <w:szCs w:val="18"/>
              </w:rPr>
              <w:t>MENT OF</w:t>
            </w:r>
            <w:r w:rsidRPr="00055E6C">
              <w:rPr>
                <w:sz w:val="16"/>
                <w:szCs w:val="18"/>
              </w:rPr>
              <w:t xml:space="preserve"> ELECTRIC BULBS, ETC</w:t>
            </w:r>
          </w:p>
        </w:tc>
      </w:tr>
      <w:tr w:rsidR="001D508A" w:rsidRPr="00F22ED3" w14:paraId="401E8CC9" w14:textId="77777777" w:rsidTr="00725D02">
        <w:tc>
          <w:tcPr>
            <w:tcW w:w="8472" w:type="dxa"/>
          </w:tcPr>
          <w:p w14:paraId="6F0F3AFD"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6771A3">
              <w:rPr>
                <w:rFonts w:ascii="Arial" w:hAnsi="Arial" w:cs="Arial"/>
                <w:bCs/>
              </w:rPr>
              <w:t xml:space="preserve">To take up a quarterly service contract with an air-conditioner maintenance contractor for the general maintenance and gas-top ups (if required) for all air-condition units in the said </w:t>
            </w:r>
            <w:r w:rsidR="00D34AE6">
              <w:rPr>
                <w:rFonts w:ascii="Arial" w:hAnsi="Arial" w:cs="Arial"/>
                <w:bCs/>
              </w:rPr>
              <w:t>Premises</w:t>
            </w:r>
            <w:r w:rsidRPr="006771A3">
              <w:rPr>
                <w:rFonts w:ascii="Arial" w:hAnsi="Arial" w:cs="Arial"/>
                <w:bCs/>
              </w:rPr>
              <w:t xml:space="preserve"> of the duration of the said term. Any reasonable repair and chemical wash for air-conditioner breakdown, not arising from the misuse or neglect of the Tenant will be at the Landlord’s expense. This service contract is to be forwarded to the Landlord within the 1st three months of stay.  All the quarterly service memos are to be kept in file by the Tenant and passed on to the Landlord when the Tenant hands over the property back to the Landlord.</w:t>
            </w:r>
            <w:r>
              <w:rPr>
                <w:rFonts w:ascii="Arial" w:hAnsi="Arial" w:cs="Arial"/>
                <w:bCs/>
              </w:rPr>
              <w:t xml:space="preserve"> </w:t>
            </w:r>
            <w:r w:rsidRPr="00E95EC2">
              <w:rPr>
                <w:rFonts w:ascii="Arial" w:hAnsi="Arial" w:cs="Arial"/>
                <w:bCs/>
              </w:rPr>
              <w:t>Any failure to service the aircons quarterly by the Tenants will void the Landlord's responsibilities towards the tenants with regards to the aircons under this tenancy agreement.</w:t>
            </w:r>
            <w:r w:rsidR="00975080">
              <w:rPr>
                <w:rFonts w:ascii="Arial" w:hAnsi="Arial" w:cs="Arial"/>
                <w:bCs/>
              </w:rPr>
              <w:t xml:space="preserve"> </w:t>
            </w:r>
            <w:r w:rsidRPr="00E95EC2">
              <w:rPr>
                <w:rFonts w:ascii="Arial" w:hAnsi="Arial" w:cs="Arial"/>
                <w:bCs/>
              </w:rPr>
              <w:t>It shall also be lawful for the Landlord to undertake any required air-con servicing, repairs or replacement of air-con parts and/or units and claim such expenses against the Tenant.</w:t>
            </w:r>
            <w:r w:rsidR="00CD7641">
              <w:rPr>
                <w:rFonts w:ascii="Arial" w:hAnsi="Arial" w:cs="Arial"/>
                <w:bCs/>
              </w:rPr>
              <w:t xml:space="preserve"> </w:t>
            </w:r>
            <w:r w:rsidRPr="00E95EC2">
              <w:rPr>
                <w:rFonts w:ascii="Arial" w:hAnsi="Arial" w:cs="Arial"/>
                <w:bCs/>
              </w:rPr>
              <w:t xml:space="preserve">If the Landlord has not been reimbursed for such expenses </w:t>
            </w:r>
            <w:r w:rsidRPr="00E95EC2">
              <w:rPr>
                <w:rFonts w:ascii="Arial" w:hAnsi="Arial" w:cs="Arial"/>
                <w:bCs/>
              </w:rPr>
              <w:lastRenderedPageBreak/>
              <w:t>owed to him during the lease, it shall be lawful for the Landlord to deduct such amounts from the Security Deposit</w:t>
            </w:r>
            <w:r w:rsidRPr="00753AE5">
              <w:rPr>
                <w:rFonts w:ascii="Verdana" w:hAnsi="Verdana"/>
                <w:color w:val="000000"/>
              </w:rPr>
              <w:t>.</w:t>
            </w:r>
          </w:p>
        </w:tc>
        <w:tc>
          <w:tcPr>
            <w:tcW w:w="2127" w:type="dxa"/>
          </w:tcPr>
          <w:p w14:paraId="3656EF13" w14:textId="77777777" w:rsidR="001D508A" w:rsidRPr="00055E6C" w:rsidRDefault="001D508A" w:rsidP="002C38A3">
            <w:pPr>
              <w:pStyle w:val="Heading3"/>
              <w:snapToGrid w:val="0"/>
              <w:spacing w:before="120" w:after="120" w:line="276" w:lineRule="auto"/>
              <w:ind w:left="-58"/>
              <w:jc w:val="left"/>
              <w:rPr>
                <w:rFonts w:ascii="Arial" w:hAnsi="Arial"/>
                <w:b w:val="0"/>
                <w:i w:val="0"/>
                <w:sz w:val="16"/>
                <w:szCs w:val="18"/>
                <w:u w:val="none"/>
              </w:rPr>
            </w:pPr>
            <w:r w:rsidRPr="00055E6C">
              <w:rPr>
                <w:rFonts w:ascii="Arial" w:hAnsi="Arial"/>
                <w:b w:val="0"/>
                <w:i w:val="0"/>
                <w:sz w:val="16"/>
                <w:szCs w:val="18"/>
                <w:u w:val="none"/>
              </w:rPr>
              <w:lastRenderedPageBreak/>
              <w:t>SERVICE OF AIR -CONDITIONERS</w:t>
            </w:r>
          </w:p>
        </w:tc>
      </w:tr>
      <w:tr w:rsidR="001D508A" w:rsidRPr="00F22ED3" w14:paraId="54195685" w14:textId="77777777" w:rsidTr="00725D02">
        <w:tc>
          <w:tcPr>
            <w:tcW w:w="8472" w:type="dxa"/>
          </w:tcPr>
          <w:p w14:paraId="6F0BCF89" w14:textId="77777777" w:rsidR="00EF769D" w:rsidRPr="00EF769D" w:rsidRDefault="00EF769D" w:rsidP="00EF769D">
            <w:pPr>
              <w:pStyle w:val="LIST1"/>
              <w:tabs>
                <w:tab w:val="left" w:pos="-1701"/>
              </w:tabs>
              <w:snapToGrid w:val="0"/>
              <w:spacing w:line="276" w:lineRule="auto"/>
              <w:ind w:left="426" w:firstLine="0"/>
              <w:rPr>
                <w:rFonts w:ascii="Arial" w:hAnsi="Arial" w:cs="Arial"/>
                <w:bCs/>
              </w:rPr>
            </w:pPr>
          </w:p>
          <w:p w14:paraId="3325B6C7" w14:textId="0E017D99" w:rsidR="001D508A" w:rsidRPr="00F22ED3" w:rsidRDefault="001D5770" w:rsidP="00130CBB">
            <w:pPr>
              <w:pStyle w:val="LIST1"/>
              <w:numPr>
                <w:ilvl w:val="0"/>
                <w:numId w:val="2"/>
              </w:numPr>
              <w:tabs>
                <w:tab w:val="left" w:pos="-1701"/>
              </w:tabs>
              <w:snapToGrid w:val="0"/>
              <w:spacing w:line="276" w:lineRule="auto"/>
              <w:ind w:left="426" w:hanging="426"/>
              <w:rPr>
                <w:rFonts w:ascii="Arial" w:hAnsi="Arial" w:cs="Arial"/>
                <w:bCs/>
              </w:rPr>
            </w:pPr>
            <w:r>
              <w:rPr>
                <w:rFonts w:ascii="Arial" w:hAnsi="Arial" w:cs="Arial"/>
              </w:rPr>
              <w:t xml:space="preserve">To be responsible for all non-structural </w:t>
            </w:r>
            <w:r w:rsidRPr="00F22ED3">
              <w:rPr>
                <w:rFonts w:ascii="Arial" w:hAnsi="Arial" w:cs="Arial"/>
              </w:rPr>
              <w:t xml:space="preserve">repairs and routine maintenance of the </w:t>
            </w:r>
            <w:r>
              <w:rPr>
                <w:rFonts w:ascii="Arial" w:hAnsi="Arial" w:cs="Arial"/>
              </w:rPr>
              <w:t xml:space="preserve">apartment </w:t>
            </w:r>
            <w:r w:rsidRPr="00F22ED3">
              <w:rPr>
                <w:rFonts w:ascii="Arial" w:hAnsi="Arial" w:cs="Arial"/>
              </w:rPr>
              <w:t xml:space="preserve">not exceeding a total sum of </w:t>
            </w:r>
            <w:r w:rsidRPr="00655102">
              <w:rPr>
                <w:rFonts w:ascii="Arial" w:hAnsi="Arial" w:cs="Arial"/>
                <w:bCs/>
              </w:rPr>
              <w:t xml:space="preserve">Singapore Dollars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repair_cap_words</w:t>
            </w:r>
            <w:proofErr w:type="spellEnd"/>
            <w:r w:rsidR="00140B65" w:rsidRPr="0083773F">
              <w:rPr>
                <w:rFonts w:ascii="Courier New" w:hAnsi="Courier New" w:cs="Courier New"/>
                <w:b/>
                <w:bCs/>
                <w:u w:val="single"/>
              </w:rPr>
              <w:t>}}</w:t>
            </w:r>
            <w:r w:rsidRPr="0083773F">
              <w:rPr>
                <w:rFonts w:ascii="Arial" w:hAnsi="Arial" w:cs="Arial"/>
                <w:b/>
                <w:bCs/>
                <w:u w:val="single"/>
              </w:rPr>
              <w:t xml:space="preserve"> (S$</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repair_cap_amount</w:t>
            </w:r>
            <w:proofErr w:type="spellEnd"/>
            <w:r w:rsidR="00140B65" w:rsidRPr="0083773F">
              <w:rPr>
                <w:rFonts w:ascii="Courier New" w:hAnsi="Courier New" w:cs="Courier New"/>
                <w:b/>
                <w:bCs/>
                <w:u w:val="single"/>
              </w:rPr>
              <w:t>}}</w:t>
            </w:r>
            <w:r w:rsidRPr="0083773F">
              <w:rPr>
                <w:rFonts w:ascii="Arial" w:hAnsi="Arial" w:cs="Arial"/>
                <w:b/>
                <w:bCs/>
                <w:u w:val="single"/>
              </w:rPr>
              <w:t>)</w:t>
            </w:r>
            <w:r w:rsidRPr="00655102">
              <w:rPr>
                <w:rFonts w:ascii="Arial" w:hAnsi="Arial" w:cs="Arial"/>
                <w:bCs/>
              </w:rPr>
              <w:t xml:space="preserve"> </w:t>
            </w:r>
            <w:r w:rsidRPr="00F22ED3">
              <w:rPr>
                <w:rFonts w:ascii="Arial" w:hAnsi="Arial" w:cs="Arial"/>
              </w:rPr>
              <w:t xml:space="preserve">per item per job. Any expenditure exceeding </w:t>
            </w:r>
            <w:r>
              <w:rPr>
                <w:rFonts w:ascii="Arial" w:hAnsi="Arial" w:cs="Arial"/>
              </w:rPr>
              <w:t xml:space="preserve">Singapore </w:t>
            </w:r>
            <w:r w:rsidRPr="00F22ED3">
              <w:rPr>
                <w:rFonts w:ascii="Arial" w:hAnsi="Arial" w:cs="Arial"/>
              </w:rPr>
              <w:t xml:space="preserve">Dollars </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repair_cap_words</w:t>
            </w:r>
            <w:proofErr w:type="spellEnd"/>
            <w:r w:rsidR="00140B65" w:rsidRPr="0083773F">
              <w:rPr>
                <w:rFonts w:ascii="Courier New" w:hAnsi="Courier New" w:cs="Courier New"/>
                <w:b/>
                <w:bCs/>
                <w:u w:val="single"/>
              </w:rPr>
              <w:t>}}</w:t>
            </w:r>
            <w:r w:rsidR="00140B65" w:rsidRPr="0083773F">
              <w:rPr>
                <w:rFonts w:ascii="Arial" w:hAnsi="Arial" w:cs="Arial"/>
                <w:b/>
                <w:bCs/>
                <w:u w:val="single"/>
              </w:rPr>
              <w:t xml:space="preserve"> (S$</w:t>
            </w:r>
            <w:r w:rsidR="00140B65" w:rsidRPr="0083773F">
              <w:rPr>
                <w:rFonts w:ascii="Courier New" w:hAnsi="Courier New" w:cs="Courier New"/>
                <w:b/>
                <w:bCs/>
                <w:u w:val="single"/>
              </w:rPr>
              <w:t>{{</w:t>
            </w:r>
            <w:proofErr w:type="spellStart"/>
            <w:r w:rsidR="00140B65" w:rsidRPr="0083773F">
              <w:rPr>
                <w:rFonts w:ascii="Courier New" w:hAnsi="Courier New" w:cs="Courier New"/>
                <w:b/>
                <w:bCs/>
                <w:u w:val="single"/>
              </w:rPr>
              <w:t>repair_cap_amount</w:t>
            </w:r>
            <w:proofErr w:type="spellEnd"/>
            <w:r w:rsidR="00140B65" w:rsidRPr="0083773F">
              <w:rPr>
                <w:rFonts w:ascii="Courier New" w:hAnsi="Courier New" w:cs="Courier New"/>
                <w:b/>
                <w:bCs/>
                <w:u w:val="single"/>
              </w:rPr>
              <w:t>}}</w:t>
            </w:r>
            <w:r w:rsidR="00140B65" w:rsidRPr="0083773F">
              <w:rPr>
                <w:rFonts w:ascii="Arial" w:hAnsi="Arial" w:cs="Arial"/>
                <w:b/>
                <w:bCs/>
                <w:u w:val="single"/>
              </w:rPr>
              <w:t>)</w:t>
            </w:r>
            <w:r>
              <w:rPr>
                <w:rFonts w:ascii="Arial" w:hAnsi="Arial" w:cs="Arial"/>
              </w:rPr>
              <w:t>,</w:t>
            </w:r>
            <w:r w:rsidRPr="00F22ED3">
              <w:rPr>
                <w:rFonts w:ascii="Arial" w:hAnsi="Arial" w:cs="Arial"/>
              </w:rPr>
              <w:t xml:space="preserve"> the excess shall be borne by Landlord. The Landlord’s consent </w:t>
            </w:r>
            <w:r>
              <w:rPr>
                <w:rFonts w:ascii="Arial" w:hAnsi="Arial" w:cs="Arial"/>
              </w:rPr>
              <w:t xml:space="preserve">is </w:t>
            </w:r>
            <w:r w:rsidRPr="00F22ED3">
              <w:rPr>
                <w:rFonts w:ascii="Arial" w:hAnsi="Arial" w:cs="Arial"/>
              </w:rPr>
              <w:t xml:space="preserve">to be obtained for </w:t>
            </w:r>
            <w:r>
              <w:rPr>
                <w:rFonts w:ascii="Arial" w:hAnsi="Arial" w:cs="Arial"/>
              </w:rPr>
              <w:t>any repair cost that exceeds S</w:t>
            </w:r>
            <w:r w:rsidRPr="0083773F">
              <w:rPr>
                <w:rFonts w:ascii="Arial" w:hAnsi="Arial" w:cs="Arial"/>
                <w:b/>
                <w:bCs/>
                <w:u w:val="single"/>
              </w:rPr>
              <w:t>$</w:t>
            </w:r>
            <w:r w:rsidR="00F03808" w:rsidRPr="0083773F">
              <w:rPr>
                <w:rFonts w:ascii="Courier New" w:hAnsi="Courier New" w:cs="Courier New"/>
                <w:b/>
                <w:bCs/>
                <w:u w:val="single"/>
              </w:rPr>
              <w:t>{{</w:t>
            </w:r>
            <w:proofErr w:type="spellStart"/>
            <w:r w:rsidR="00F03808" w:rsidRPr="0083773F">
              <w:rPr>
                <w:rFonts w:ascii="Courier New" w:hAnsi="Courier New" w:cs="Courier New"/>
                <w:b/>
                <w:bCs/>
                <w:u w:val="single"/>
              </w:rPr>
              <w:t>repair_threshold_amount</w:t>
            </w:r>
            <w:proofErr w:type="spellEnd"/>
            <w:r w:rsidR="00F03808" w:rsidRPr="0083773F">
              <w:rPr>
                <w:rFonts w:ascii="Courier New" w:hAnsi="Courier New" w:cs="Courier New"/>
                <w:b/>
                <w:bCs/>
                <w:u w:val="single"/>
              </w:rPr>
              <w:t>}}</w:t>
            </w:r>
            <w:r w:rsidRPr="00F22ED3">
              <w:rPr>
                <w:rFonts w:ascii="Arial" w:hAnsi="Arial" w:cs="Arial"/>
              </w:rPr>
              <w:t xml:space="preserve"> before proceeding with repairs</w:t>
            </w:r>
            <w:r>
              <w:rPr>
                <w:rFonts w:ascii="Arial" w:hAnsi="Arial" w:cs="Arial"/>
              </w:rPr>
              <w:t>.</w:t>
            </w:r>
            <w:r w:rsidRPr="00F22ED3">
              <w:rPr>
                <w:rFonts w:ascii="Arial" w:hAnsi="Arial" w:cs="Arial"/>
              </w:rPr>
              <w:t xml:space="preserve"> This will </w:t>
            </w:r>
            <w:r>
              <w:rPr>
                <w:rFonts w:ascii="Arial" w:hAnsi="Arial" w:cs="Arial"/>
              </w:rPr>
              <w:t xml:space="preserve">be </w:t>
            </w:r>
            <w:r w:rsidRPr="00F22ED3">
              <w:rPr>
                <w:rFonts w:ascii="Arial" w:hAnsi="Arial" w:cs="Arial"/>
              </w:rPr>
              <w:t xml:space="preserve">effective after 30 days from commencement date of lease, prior to that the Landlord will have to attend to all repairs at Landlord’s expense If the repairs or replacement </w:t>
            </w:r>
            <w:r>
              <w:rPr>
                <w:rFonts w:ascii="Arial" w:hAnsi="Arial" w:cs="Arial"/>
              </w:rPr>
              <w:t xml:space="preserve">is </w:t>
            </w:r>
            <w:r w:rsidRPr="00F22ED3">
              <w:rPr>
                <w:rFonts w:ascii="Arial" w:hAnsi="Arial" w:cs="Arial"/>
              </w:rPr>
              <w:t>necessitated due to the Tenant’s negligence</w:t>
            </w:r>
            <w:r>
              <w:rPr>
                <w:rFonts w:ascii="Arial" w:hAnsi="Arial" w:cs="Arial"/>
              </w:rPr>
              <w:t xml:space="preserve"> at any time during the lease</w:t>
            </w:r>
            <w:r w:rsidRPr="00F22ED3">
              <w:rPr>
                <w:rFonts w:ascii="Arial" w:hAnsi="Arial" w:cs="Arial"/>
              </w:rPr>
              <w:t>,</w:t>
            </w:r>
            <w:r>
              <w:rPr>
                <w:rFonts w:ascii="Arial" w:hAnsi="Arial" w:cs="Arial"/>
              </w:rPr>
              <w:t xml:space="preserve"> whether within the 30 days of commencement date or after, all such repair or replacemen</w:t>
            </w:r>
            <w:r w:rsidRPr="00F22ED3">
              <w:rPr>
                <w:rFonts w:ascii="Arial" w:hAnsi="Arial" w:cs="Arial"/>
              </w:rPr>
              <w:t xml:space="preserve">t </w:t>
            </w:r>
            <w:r>
              <w:rPr>
                <w:rFonts w:ascii="Arial" w:hAnsi="Arial" w:cs="Arial"/>
              </w:rPr>
              <w:t xml:space="preserve">cost </w:t>
            </w:r>
            <w:r w:rsidRPr="00F22ED3">
              <w:rPr>
                <w:rFonts w:ascii="Arial" w:hAnsi="Arial" w:cs="Arial"/>
              </w:rPr>
              <w:t>shall be borne in full by the Tenant.</w:t>
            </w:r>
          </w:p>
        </w:tc>
        <w:tc>
          <w:tcPr>
            <w:tcW w:w="2127" w:type="dxa"/>
          </w:tcPr>
          <w:p w14:paraId="48E1BB72" w14:textId="77777777" w:rsidR="00EF769D" w:rsidRDefault="00EF769D" w:rsidP="002C38A3">
            <w:pPr>
              <w:spacing w:before="120" w:after="120" w:line="276" w:lineRule="auto"/>
              <w:rPr>
                <w:sz w:val="16"/>
                <w:szCs w:val="18"/>
              </w:rPr>
            </w:pPr>
          </w:p>
          <w:p w14:paraId="16E0E560" w14:textId="77777777" w:rsidR="001D508A" w:rsidRPr="00055E6C" w:rsidRDefault="001D508A" w:rsidP="002C38A3">
            <w:pPr>
              <w:spacing w:before="120" w:after="120" w:line="276" w:lineRule="auto"/>
              <w:rPr>
                <w:sz w:val="16"/>
                <w:szCs w:val="18"/>
              </w:rPr>
            </w:pPr>
            <w:r w:rsidRPr="00055E6C">
              <w:rPr>
                <w:sz w:val="16"/>
                <w:szCs w:val="18"/>
              </w:rPr>
              <w:t>REPAIRS</w:t>
            </w:r>
          </w:p>
          <w:p w14:paraId="4CCC4900" w14:textId="77777777" w:rsidR="001D508A" w:rsidRPr="00055E6C" w:rsidRDefault="001D508A" w:rsidP="002C38A3">
            <w:pPr>
              <w:spacing w:before="120" w:after="120" w:line="276" w:lineRule="auto"/>
              <w:rPr>
                <w:sz w:val="16"/>
                <w:szCs w:val="18"/>
              </w:rPr>
            </w:pPr>
          </w:p>
        </w:tc>
      </w:tr>
      <w:tr w:rsidR="001D508A" w:rsidRPr="00F22ED3" w14:paraId="0CD5DB45" w14:textId="77777777" w:rsidTr="00725D02">
        <w:tc>
          <w:tcPr>
            <w:tcW w:w="8472" w:type="dxa"/>
          </w:tcPr>
          <w:p w14:paraId="6B191E21"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bCs/>
              </w:rPr>
              <w:t xml:space="preserve">To permit the Landlord and the Landlord’s agents, surveyors and workmen with all necessary appliances to enter upon the said </w:t>
            </w:r>
            <w:r w:rsidR="00D34AE6">
              <w:rPr>
                <w:rFonts w:ascii="Arial" w:hAnsi="Arial" w:cs="Arial"/>
                <w:bCs/>
              </w:rPr>
              <w:t>Premises</w:t>
            </w:r>
            <w:r w:rsidRPr="00F22ED3">
              <w:rPr>
                <w:rFonts w:ascii="Arial" w:hAnsi="Arial" w:cs="Arial"/>
                <w:bCs/>
              </w:rPr>
              <w:t xml:space="preserve"> at all reasonable times by prior appointment with the Tenant for the purpose either of viewing the condition thereof or of doing such works and things as may be required for any repairs, alteration or improvement of the said </w:t>
            </w:r>
            <w:r w:rsidR="00D34AE6">
              <w:rPr>
                <w:rFonts w:ascii="Arial" w:hAnsi="Arial" w:cs="Arial"/>
                <w:bCs/>
              </w:rPr>
              <w:t>Premises</w:t>
            </w:r>
            <w:r w:rsidRPr="00F22ED3">
              <w:rPr>
                <w:rFonts w:ascii="Arial" w:hAnsi="Arial" w:cs="Arial"/>
                <w:bCs/>
              </w:rPr>
              <w:t>.</w:t>
            </w:r>
            <w:r w:rsidRPr="00F22ED3">
              <w:rPr>
                <w:rFonts w:ascii="Arial" w:hAnsi="Arial" w:cs="Arial"/>
              </w:rPr>
              <w:t xml:space="preserve"> </w:t>
            </w:r>
          </w:p>
        </w:tc>
        <w:tc>
          <w:tcPr>
            <w:tcW w:w="2127" w:type="dxa"/>
          </w:tcPr>
          <w:p w14:paraId="3DA5D4D2" w14:textId="77777777" w:rsidR="001D508A" w:rsidRPr="00055E6C" w:rsidRDefault="001D508A" w:rsidP="002C38A3">
            <w:pPr>
              <w:spacing w:before="120" w:after="120" w:line="276" w:lineRule="auto"/>
              <w:rPr>
                <w:sz w:val="16"/>
                <w:szCs w:val="18"/>
              </w:rPr>
            </w:pPr>
            <w:r w:rsidRPr="00055E6C">
              <w:rPr>
                <w:sz w:val="16"/>
                <w:szCs w:val="18"/>
              </w:rPr>
              <w:t>ACCESS TO PREMISES FOR REPAIR WORK</w:t>
            </w:r>
          </w:p>
          <w:p w14:paraId="1DE2474B" w14:textId="77777777" w:rsidR="001D508A" w:rsidRPr="00055E6C" w:rsidRDefault="001D508A" w:rsidP="002C38A3">
            <w:pPr>
              <w:pStyle w:val="LIST1"/>
              <w:spacing w:line="276" w:lineRule="auto"/>
              <w:ind w:left="0" w:firstLine="0"/>
              <w:jc w:val="left"/>
              <w:rPr>
                <w:rFonts w:ascii="Arial" w:hAnsi="Arial" w:cs="Arial"/>
                <w:bCs/>
                <w:sz w:val="16"/>
                <w:szCs w:val="18"/>
              </w:rPr>
            </w:pPr>
          </w:p>
        </w:tc>
      </w:tr>
      <w:tr w:rsidR="001D508A" w:rsidRPr="00F22ED3" w14:paraId="62FD5394" w14:textId="77777777" w:rsidTr="00725D02">
        <w:tc>
          <w:tcPr>
            <w:tcW w:w="8472" w:type="dxa"/>
          </w:tcPr>
          <w:p w14:paraId="0349A370"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bCs/>
              </w:rPr>
              <w:t xml:space="preserve">Not to carry out or permit or suffer to be carried out alterations, additions or any changes of whatsoever nature to the </w:t>
            </w:r>
            <w:r w:rsidR="00D34AE6">
              <w:rPr>
                <w:rFonts w:ascii="Arial" w:hAnsi="Arial" w:cs="Arial"/>
                <w:bCs/>
              </w:rPr>
              <w:t>Premises</w:t>
            </w:r>
            <w:r w:rsidRPr="00F22ED3">
              <w:rPr>
                <w:rFonts w:ascii="Arial" w:hAnsi="Arial" w:cs="Arial"/>
                <w:bCs/>
              </w:rPr>
              <w:t xml:space="preserve"> without first having obtained the consent in writing of the Landlord</w:t>
            </w:r>
            <w:r w:rsidR="00975080">
              <w:rPr>
                <w:rFonts w:ascii="Arial" w:hAnsi="Arial" w:cs="Arial"/>
                <w:bCs/>
              </w:rPr>
              <w:t>.</w:t>
            </w:r>
          </w:p>
        </w:tc>
        <w:tc>
          <w:tcPr>
            <w:tcW w:w="2127" w:type="dxa"/>
          </w:tcPr>
          <w:p w14:paraId="3B0FAA19" w14:textId="77777777" w:rsidR="001D508A" w:rsidRPr="00055E6C" w:rsidRDefault="001D508A" w:rsidP="002C38A3">
            <w:pPr>
              <w:spacing w:before="120" w:after="120" w:line="276" w:lineRule="auto"/>
              <w:rPr>
                <w:bCs/>
                <w:sz w:val="16"/>
                <w:szCs w:val="18"/>
              </w:rPr>
            </w:pPr>
            <w:r w:rsidRPr="00055E6C">
              <w:rPr>
                <w:sz w:val="16"/>
                <w:szCs w:val="18"/>
              </w:rPr>
              <w:t>NO UNAUTHORISED ALTERNATIONS ETC</w:t>
            </w:r>
          </w:p>
        </w:tc>
      </w:tr>
      <w:tr w:rsidR="001D508A" w:rsidRPr="00F22ED3" w14:paraId="2FE6AAC6" w14:textId="77777777" w:rsidTr="00725D02">
        <w:tc>
          <w:tcPr>
            <w:tcW w:w="8472" w:type="dxa"/>
          </w:tcPr>
          <w:p w14:paraId="2B7C4516"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bCs/>
              </w:rPr>
            </w:pPr>
            <w:r w:rsidRPr="00F22ED3">
              <w:rPr>
                <w:rFonts w:ascii="Arial" w:hAnsi="Arial" w:cs="Arial"/>
              </w:rPr>
              <w:t>Not to hack any holes or drive anything whatsoever into the walls or to bore any holes in the ceiling without first having obtained the consent in writing of the Landlord except anything reasonably done to hang pictures, paintings and the like.</w:t>
            </w:r>
          </w:p>
        </w:tc>
        <w:tc>
          <w:tcPr>
            <w:tcW w:w="2127" w:type="dxa"/>
          </w:tcPr>
          <w:p w14:paraId="59731B2E" w14:textId="77777777" w:rsidR="001D508A" w:rsidRPr="00055E6C" w:rsidRDefault="001D508A" w:rsidP="002C38A3">
            <w:pPr>
              <w:spacing w:before="120" w:after="120" w:line="276" w:lineRule="auto"/>
              <w:rPr>
                <w:sz w:val="16"/>
                <w:szCs w:val="18"/>
              </w:rPr>
            </w:pPr>
            <w:r w:rsidRPr="00055E6C">
              <w:rPr>
                <w:sz w:val="16"/>
                <w:szCs w:val="18"/>
              </w:rPr>
              <w:t>NOT TO HACK HOLES ETC</w:t>
            </w:r>
          </w:p>
        </w:tc>
      </w:tr>
      <w:tr w:rsidR="001D508A" w:rsidRPr="00F22ED3" w14:paraId="31BD566F" w14:textId="77777777" w:rsidTr="00725D02">
        <w:tc>
          <w:tcPr>
            <w:tcW w:w="8472" w:type="dxa"/>
          </w:tcPr>
          <w:p w14:paraId="3F323975"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bCs/>
              </w:rPr>
            </w:pPr>
            <w:r w:rsidRPr="00F22ED3">
              <w:rPr>
                <w:rFonts w:ascii="Arial" w:hAnsi="Arial" w:cs="Arial"/>
              </w:rPr>
              <w:t xml:space="preserve">Not to do or permit to be done anything on the said </w:t>
            </w:r>
            <w:r w:rsidR="00D34AE6">
              <w:rPr>
                <w:rFonts w:ascii="Arial" w:hAnsi="Arial" w:cs="Arial"/>
              </w:rPr>
              <w:t>Premises</w:t>
            </w:r>
            <w:r w:rsidRPr="00F22ED3">
              <w:rPr>
                <w:rFonts w:ascii="Arial" w:hAnsi="Arial" w:cs="Arial"/>
              </w:rPr>
              <w:t xml:space="preserve"> which shall be become a nuisance or annoyance or cause injury to the Landlord or to the inhabitants of the neighbouring </w:t>
            </w:r>
            <w:r w:rsidR="00D34AE6">
              <w:rPr>
                <w:rFonts w:ascii="Arial" w:hAnsi="Arial" w:cs="Arial"/>
              </w:rPr>
              <w:t>Premises</w:t>
            </w:r>
            <w:r w:rsidRPr="00F22ED3">
              <w:rPr>
                <w:rFonts w:ascii="Arial" w:hAnsi="Arial" w:cs="Arial"/>
              </w:rPr>
              <w:t xml:space="preserve"> not to carry out any activity on the </w:t>
            </w:r>
            <w:r w:rsidR="00D34AE6">
              <w:rPr>
                <w:rFonts w:ascii="Arial" w:hAnsi="Arial" w:cs="Arial"/>
              </w:rPr>
              <w:t>Premises</w:t>
            </w:r>
            <w:r w:rsidRPr="00F22ED3">
              <w:rPr>
                <w:rFonts w:ascii="Arial" w:hAnsi="Arial" w:cs="Arial"/>
              </w:rPr>
              <w:t xml:space="preserve"> of an unlawful or illegal nature of constituting an offence or being in contravention of any statue or law of the country.</w:t>
            </w:r>
          </w:p>
        </w:tc>
        <w:tc>
          <w:tcPr>
            <w:tcW w:w="2127" w:type="dxa"/>
          </w:tcPr>
          <w:p w14:paraId="04D31AF2" w14:textId="77777777" w:rsidR="001D508A" w:rsidRPr="00055E6C" w:rsidRDefault="001D508A" w:rsidP="001D508A">
            <w:pPr>
              <w:spacing w:before="120" w:after="120" w:line="276" w:lineRule="auto"/>
              <w:rPr>
                <w:sz w:val="16"/>
                <w:szCs w:val="18"/>
              </w:rPr>
            </w:pPr>
            <w:r w:rsidRPr="00055E6C">
              <w:rPr>
                <w:sz w:val="16"/>
                <w:szCs w:val="18"/>
              </w:rPr>
              <w:t>NOT TO CAUSE NUISANCE AND INJURY</w:t>
            </w:r>
          </w:p>
        </w:tc>
      </w:tr>
      <w:tr w:rsidR="001D508A" w:rsidRPr="00F22ED3" w14:paraId="14372742" w14:textId="77777777" w:rsidTr="00725D02">
        <w:tc>
          <w:tcPr>
            <w:tcW w:w="8472" w:type="dxa"/>
          </w:tcPr>
          <w:p w14:paraId="47A9B3B8"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t xml:space="preserve">Not to assign, sublet or otherwise part with the possession of the said </w:t>
            </w:r>
            <w:r w:rsidR="00D34AE6">
              <w:rPr>
                <w:rFonts w:ascii="Arial" w:hAnsi="Arial" w:cs="Arial"/>
              </w:rPr>
              <w:t>Premises</w:t>
            </w:r>
            <w:r w:rsidRPr="00F22ED3">
              <w:rPr>
                <w:rFonts w:ascii="Arial" w:hAnsi="Arial" w:cs="Arial"/>
              </w:rPr>
              <w:t xml:space="preserve"> or any part thereof or the furniture and fittings or any part thereof, provided that in the case of the Tenant being a limited company, this prohibition shall not prevent the occupation of the said </w:t>
            </w:r>
            <w:r w:rsidR="00D34AE6">
              <w:rPr>
                <w:rFonts w:ascii="Arial" w:hAnsi="Arial" w:cs="Arial"/>
              </w:rPr>
              <w:t>Premises</w:t>
            </w:r>
            <w:r w:rsidRPr="00F22ED3">
              <w:rPr>
                <w:rFonts w:ascii="Arial" w:hAnsi="Arial" w:cs="Arial"/>
              </w:rPr>
              <w:t xml:space="preserve"> by a bona fide employee of the Tenant.</w:t>
            </w:r>
          </w:p>
        </w:tc>
        <w:tc>
          <w:tcPr>
            <w:tcW w:w="2127" w:type="dxa"/>
          </w:tcPr>
          <w:p w14:paraId="54607A0D" w14:textId="77777777" w:rsidR="001D508A" w:rsidRPr="00055E6C" w:rsidRDefault="001D508A" w:rsidP="001D508A">
            <w:pPr>
              <w:spacing w:before="120" w:after="120" w:line="276" w:lineRule="auto"/>
              <w:rPr>
                <w:sz w:val="16"/>
                <w:szCs w:val="18"/>
              </w:rPr>
            </w:pPr>
            <w:r w:rsidRPr="00055E6C">
              <w:rPr>
                <w:bCs/>
                <w:sz w:val="16"/>
                <w:szCs w:val="18"/>
              </w:rPr>
              <w:t>NO SUBLETTING</w:t>
            </w:r>
          </w:p>
        </w:tc>
      </w:tr>
      <w:tr w:rsidR="001D508A" w:rsidRPr="00F22ED3" w14:paraId="3A65ABEF" w14:textId="77777777" w:rsidTr="00725D02">
        <w:tc>
          <w:tcPr>
            <w:tcW w:w="8472" w:type="dxa"/>
          </w:tcPr>
          <w:p w14:paraId="22E9BCFC"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t xml:space="preserve">To use the </w:t>
            </w:r>
            <w:r w:rsidR="00D34AE6">
              <w:rPr>
                <w:rFonts w:ascii="Arial" w:hAnsi="Arial" w:cs="Arial"/>
              </w:rPr>
              <w:t>Premises</w:t>
            </w:r>
            <w:r w:rsidRPr="00F22ED3">
              <w:rPr>
                <w:rFonts w:ascii="Arial" w:hAnsi="Arial" w:cs="Arial"/>
              </w:rPr>
              <w:t xml:space="preserve"> for private dwelling only and not for any immoral or illegal or other purposes.</w:t>
            </w:r>
          </w:p>
        </w:tc>
        <w:tc>
          <w:tcPr>
            <w:tcW w:w="2127" w:type="dxa"/>
          </w:tcPr>
          <w:p w14:paraId="7C03D740" w14:textId="77777777" w:rsidR="001D508A" w:rsidRPr="00055E6C" w:rsidRDefault="001D508A" w:rsidP="001D508A">
            <w:pPr>
              <w:spacing w:before="120" w:after="120" w:line="276" w:lineRule="auto"/>
              <w:rPr>
                <w:sz w:val="16"/>
                <w:szCs w:val="18"/>
              </w:rPr>
            </w:pPr>
            <w:r w:rsidRPr="00055E6C">
              <w:rPr>
                <w:sz w:val="16"/>
                <w:szCs w:val="18"/>
              </w:rPr>
              <w:t>PERMITTED USE OF THE PREMISES</w:t>
            </w:r>
          </w:p>
        </w:tc>
      </w:tr>
      <w:tr w:rsidR="001D508A" w:rsidRPr="00F22ED3" w14:paraId="54411639"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6981C910"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t xml:space="preserve">To permit only occupants those are registered herein to occupy the </w:t>
            </w:r>
            <w:r w:rsidR="00D34AE6">
              <w:rPr>
                <w:rFonts w:ascii="Arial" w:hAnsi="Arial" w:cs="Arial"/>
              </w:rPr>
              <w:t>Premises</w:t>
            </w:r>
            <w:r w:rsidRPr="00F22ED3">
              <w:rPr>
                <w:rFonts w:ascii="Arial" w:hAnsi="Arial" w:cs="Arial"/>
              </w:rPr>
              <w:t xml:space="preserve">.  The Tenant must produce original of documents such as NRIC/passport/work permit/employment pass/student pass to prove his/her legal stay in Singapore to the </w:t>
            </w:r>
            <w:r w:rsidR="00621803">
              <w:rPr>
                <w:rFonts w:ascii="Arial" w:hAnsi="Arial" w:cs="Arial"/>
              </w:rPr>
              <w:t>L</w:t>
            </w:r>
            <w:r w:rsidRPr="00F22ED3">
              <w:rPr>
                <w:rFonts w:ascii="Arial" w:hAnsi="Arial" w:cs="Arial"/>
              </w:rPr>
              <w:t>andlord.</w:t>
            </w:r>
          </w:p>
        </w:tc>
        <w:tc>
          <w:tcPr>
            <w:tcW w:w="2127" w:type="dxa"/>
            <w:tcBorders>
              <w:top w:val="nil"/>
              <w:left w:val="nil"/>
              <w:bottom w:val="nil"/>
              <w:right w:val="nil"/>
            </w:tcBorders>
          </w:tcPr>
          <w:p w14:paraId="330B5177" w14:textId="77777777" w:rsidR="001D508A" w:rsidRPr="00055E6C" w:rsidRDefault="001D508A" w:rsidP="001D508A">
            <w:pPr>
              <w:spacing w:before="120" w:after="120" w:line="276" w:lineRule="auto"/>
              <w:rPr>
                <w:sz w:val="16"/>
                <w:szCs w:val="18"/>
              </w:rPr>
            </w:pPr>
            <w:r w:rsidRPr="00055E6C">
              <w:rPr>
                <w:sz w:val="16"/>
                <w:szCs w:val="18"/>
              </w:rPr>
              <w:t>REGISTERED OCCUPANTS</w:t>
            </w:r>
          </w:p>
        </w:tc>
      </w:tr>
      <w:tr w:rsidR="001D508A" w:rsidRPr="00F22ED3" w14:paraId="5205D89C" w14:textId="77777777" w:rsidTr="00725D02">
        <w:tc>
          <w:tcPr>
            <w:tcW w:w="8472" w:type="dxa"/>
          </w:tcPr>
          <w:p w14:paraId="5FFE7A4C"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t xml:space="preserve">To apply and pay all rates, taxes, levies, fees, charges and other outgoings on water, sewerage, sanitation, electricity, gas, telephone, cable television and other services imposed on, charged or payable upon or in respect of the said </w:t>
            </w:r>
            <w:r w:rsidR="00D34AE6">
              <w:rPr>
                <w:rFonts w:ascii="Arial" w:hAnsi="Arial" w:cs="Arial"/>
              </w:rPr>
              <w:t>P</w:t>
            </w:r>
            <w:r w:rsidRPr="00F22ED3">
              <w:rPr>
                <w:rFonts w:ascii="Arial" w:hAnsi="Arial" w:cs="Arial"/>
              </w:rPr>
              <w:t>remises</w:t>
            </w:r>
            <w:r>
              <w:rPr>
                <w:rFonts w:ascii="Arial" w:hAnsi="Arial" w:cs="Arial"/>
              </w:rPr>
              <w:t>.</w:t>
            </w:r>
          </w:p>
        </w:tc>
        <w:tc>
          <w:tcPr>
            <w:tcW w:w="2127" w:type="dxa"/>
          </w:tcPr>
          <w:p w14:paraId="40A69D89" w14:textId="77777777" w:rsidR="001D508A" w:rsidRPr="00055E6C" w:rsidRDefault="001D508A" w:rsidP="001D508A">
            <w:pPr>
              <w:pStyle w:val="List21"/>
              <w:tabs>
                <w:tab w:val="left" w:pos="8010"/>
              </w:tabs>
              <w:snapToGrid w:val="0"/>
              <w:spacing w:line="276" w:lineRule="auto"/>
              <w:ind w:left="-58" w:right="346" w:firstLine="0"/>
              <w:jc w:val="left"/>
              <w:rPr>
                <w:rFonts w:ascii="Arial" w:hAnsi="Arial" w:cs="Arial"/>
                <w:bCs/>
                <w:sz w:val="16"/>
                <w:szCs w:val="18"/>
              </w:rPr>
            </w:pPr>
            <w:r>
              <w:rPr>
                <w:rFonts w:ascii="Arial" w:hAnsi="Arial" w:cs="Arial"/>
                <w:bCs/>
                <w:sz w:val="16"/>
                <w:szCs w:val="18"/>
              </w:rPr>
              <w:t>PAY ALL</w:t>
            </w:r>
            <w:r w:rsidRPr="00055E6C">
              <w:rPr>
                <w:rFonts w:ascii="Arial" w:hAnsi="Arial" w:cs="Arial"/>
                <w:bCs/>
                <w:sz w:val="16"/>
                <w:szCs w:val="18"/>
              </w:rPr>
              <w:t xml:space="preserve"> RATES ETC</w:t>
            </w:r>
          </w:p>
          <w:p w14:paraId="52F66823" w14:textId="77777777" w:rsidR="001D508A" w:rsidRPr="00055E6C" w:rsidRDefault="001D508A" w:rsidP="001D508A">
            <w:pPr>
              <w:spacing w:before="120" w:after="120" w:line="276" w:lineRule="auto"/>
              <w:rPr>
                <w:sz w:val="16"/>
                <w:szCs w:val="18"/>
              </w:rPr>
            </w:pPr>
          </w:p>
        </w:tc>
      </w:tr>
      <w:tr w:rsidR="001D508A" w:rsidRPr="00F22ED3" w14:paraId="5539D134" w14:textId="77777777" w:rsidTr="00725D02">
        <w:tc>
          <w:tcPr>
            <w:tcW w:w="8472" w:type="dxa"/>
          </w:tcPr>
          <w:p w14:paraId="4553C6F7" w14:textId="77777777" w:rsidR="00EF769D" w:rsidRDefault="00EF769D" w:rsidP="00EF769D">
            <w:pPr>
              <w:pStyle w:val="LIST1"/>
              <w:tabs>
                <w:tab w:val="left" w:pos="-1701"/>
              </w:tabs>
              <w:snapToGrid w:val="0"/>
              <w:spacing w:line="276" w:lineRule="auto"/>
              <w:ind w:left="426" w:firstLine="0"/>
              <w:rPr>
                <w:rFonts w:ascii="Arial" w:hAnsi="Arial" w:cs="Arial"/>
              </w:rPr>
            </w:pPr>
          </w:p>
          <w:p w14:paraId="3A04D9F5" w14:textId="77777777" w:rsidR="00EF769D" w:rsidRDefault="00EF769D" w:rsidP="00EF769D">
            <w:pPr>
              <w:pStyle w:val="LIST1"/>
              <w:tabs>
                <w:tab w:val="left" w:pos="-1701"/>
              </w:tabs>
              <w:snapToGrid w:val="0"/>
              <w:spacing w:line="276" w:lineRule="auto"/>
              <w:ind w:left="426" w:firstLine="0"/>
              <w:rPr>
                <w:rFonts w:ascii="Arial" w:hAnsi="Arial" w:cs="Arial"/>
              </w:rPr>
            </w:pPr>
          </w:p>
          <w:p w14:paraId="672A58E1" w14:textId="77777777" w:rsidR="001D508A" w:rsidRPr="00F22ED3"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lastRenderedPageBreak/>
              <w:t xml:space="preserve">Not to keep or permit to be kept on the said </w:t>
            </w:r>
            <w:r w:rsidR="00D34AE6">
              <w:rPr>
                <w:rFonts w:ascii="Arial" w:hAnsi="Arial" w:cs="Arial"/>
              </w:rPr>
              <w:t>Premises</w:t>
            </w:r>
            <w:r w:rsidRPr="00F22ED3">
              <w:rPr>
                <w:rFonts w:ascii="Arial" w:hAnsi="Arial" w:cs="Arial"/>
              </w:rPr>
              <w:t xml:space="preserve"> or any part thereof any materials or a dangerous, explosive or radioactive nature or the keeping of which may contravene any local statute or regulations or bye-law or in respect of which an increased rate of insurance is usually or any actually be required or the keeping of which may cause the fire policy in respect thereof to become null and void.</w:t>
            </w:r>
          </w:p>
        </w:tc>
        <w:tc>
          <w:tcPr>
            <w:tcW w:w="2127" w:type="dxa"/>
          </w:tcPr>
          <w:p w14:paraId="5EA09783" w14:textId="77777777" w:rsidR="00EF769D" w:rsidRDefault="00EF769D" w:rsidP="001D508A">
            <w:pPr>
              <w:spacing w:before="120" w:after="120" w:line="276" w:lineRule="auto"/>
              <w:rPr>
                <w:sz w:val="16"/>
                <w:szCs w:val="18"/>
              </w:rPr>
            </w:pPr>
          </w:p>
          <w:p w14:paraId="51E16C62" w14:textId="77777777" w:rsidR="00EF769D" w:rsidRDefault="00EF769D" w:rsidP="001D508A">
            <w:pPr>
              <w:spacing w:before="120" w:after="120" w:line="276" w:lineRule="auto"/>
              <w:rPr>
                <w:sz w:val="16"/>
                <w:szCs w:val="18"/>
              </w:rPr>
            </w:pPr>
          </w:p>
          <w:p w14:paraId="5007C5BD" w14:textId="77777777" w:rsidR="001D508A" w:rsidRPr="00055E6C" w:rsidRDefault="001D508A" w:rsidP="001D508A">
            <w:pPr>
              <w:spacing w:before="120" w:after="120" w:line="276" w:lineRule="auto"/>
              <w:rPr>
                <w:sz w:val="16"/>
                <w:szCs w:val="18"/>
              </w:rPr>
            </w:pPr>
            <w:r w:rsidRPr="00055E6C">
              <w:rPr>
                <w:sz w:val="16"/>
                <w:szCs w:val="18"/>
              </w:rPr>
              <w:lastRenderedPageBreak/>
              <w:t>PROHIBITION AGAINST STORAGE</w:t>
            </w:r>
          </w:p>
        </w:tc>
      </w:tr>
      <w:tr w:rsidR="001D508A" w:rsidRPr="00F22ED3" w14:paraId="3040546E"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261BA729" w14:textId="77777777" w:rsidR="001D508A" w:rsidRPr="00F22ED3" w:rsidRDefault="001D508A" w:rsidP="00130CBB">
            <w:pPr>
              <w:numPr>
                <w:ilvl w:val="0"/>
                <w:numId w:val="2"/>
              </w:numPr>
              <w:tabs>
                <w:tab w:val="left" w:pos="-1701"/>
              </w:tabs>
              <w:spacing w:before="120" w:after="120" w:line="276" w:lineRule="auto"/>
              <w:ind w:left="426" w:hanging="426"/>
              <w:jc w:val="both"/>
              <w:rPr>
                <w:sz w:val="20"/>
                <w:szCs w:val="20"/>
              </w:rPr>
            </w:pPr>
            <w:r w:rsidRPr="00F22ED3">
              <w:rPr>
                <w:sz w:val="20"/>
                <w:szCs w:val="20"/>
              </w:rPr>
              <w:lastRenderedPageBreak/>
              <w:t>Not to erect or put up any sign board on the Premises without the Landlord’s written consent.</w:t>
            </w:r>
          </w:p>
        </w:tc>
        <w:tc>
          <w:tcPr>
            <w:tcW w:w="2127" w:type="dxa"/>
            <w:tcBorders>
              <w:top w:val="nil"/>
              <w:left w:val="nil"/>
              <w:bottom w:val="nil"/>
              <w:right w:val="nil"/>
            </w:tcBorders>
          </w:tcPr>
          <w:p w14:paraId="0DE89F9F" w14:textId="77777777" w:rsidR="001D508A" w:rsidRPr="00055E6C" w:rsidRDefault="001D508A" w:rsidP="001D508A">
            <w:pPr>
              <w:spacing w:before="120" w:after="120" w:line="276" w:lineRule="auto"/>
              <w:rPr>
                <w:sz w:val="16"/>
                <w:szCs w:val="18"/>
              </w:rPr>
            </w:pPr>
            <w:r w:rsidRPr="00055E6C">
              <w:rPr>
                <w:sz w:val="16"/>
                <w:szCs w:val="18"/>
              </w:rPr>
              <w:t>NO ERECTING OF SIGN BOARD</w:t>
            </w:r>
          </w:p>
        </w:tc>
      </w:tr>
      <w:tr w:rsidR="001D508A" w:rsidRPr="00F22ED3" w14:paraId="0641DFB0"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2EF3C63F" w14:textId="77777777" w:rsidR="001D508A" w:rsidRDefault="001D508A" w:rsidP="00130CBB">
            <w:pPr>
              <w:pStyle w:val="LIST1"/>
              <w:numPr>
                <w:ilvl w:val="0"/>
                <w:numId w:val="2"/>
              </w:numPr>
              <w:tabs>
                <w:tab w:val="left" w:pos="-1701"/>
              </w:tabs>
              <w:snapToGrid w:val="0"/>
              <w:spacing w:line="276" w:lineRule="auto"/>
              <w:ind w:left="426" w:hanging="426"/>
              <w:rPr>
                <w:rFonts w:ascii="Arial" w:hAnsi="Arial" w:cs="Arial"/>
              </w:rPr>
            </w:pPr>
            <w:r w:rsidRPr="006771A3">
              <w:rPr>
                <w:rFonts w:ascii="Arial" w:hAnsi="Arial"/>
              </w:rPr>
              <w:t xml:space="preserve">At the expiration of the Tenancy to peaceably and quietly deliver up to the Landlord the said </w:t>
            </w:r>
            <w:r w:rsidR="00D34AE6">
              <w:rPr>
                <w:rFonts w:ascii="Arial" w:hAnsi="Arial"/>
              </w:rPr>
              <w:t>Premises</w:t>
            </w:r>
            <w:r w:rsidRPr="006771A3">
              <w:rPr>
                <w:rFonts w:ascii="Arial" w:hAnsi="Arial"/>
              </w:rPr>
              <w:t xml:space="preserve"> in like condition as if the same were delivered to the Tenant at the commencement of this Agreement, fair wear and tear &amp; acts of God excepted provided that the Tenant shall take all reasonable measure to ensure that any damages, defect or dilapidation which has been or at any time shall be occasioned by fair wear and tear shall not give rise to or cause or contribute to any substantial damage to the </w:t>
            </w:r>
            <w:r w:rsidR="00D34AE6">
              <w:rPr>
                <w:rFonts w:ascii="Arial" w:hAnsi="Arial"/>
              </w:rPr>
              <w:t>Premises</w:t>
            </w:r>
            <w:r w:rsidRPr="006771A3">
              <w:rPr>
                <w:rFonts w:ascii="Arial" w:hAnsi="Arial"/>
              </w:rPr>
              <w:t xml:space="preserve">. </w:t>
            </w:r>
            <w:r w:rsidRPr="006771A3">
              <w:rPr>
                <w:rFonts w:ascii="Arial" w:hAnsi="Arial" w:cs="Arial"/>
              </w:rPr>
              <w:t xml:space="preserve">All curtains to be dry-cleaned and </w:t>
            </w:r>
            <w:r>
              <w:rPr>
                <w:rFonts w:ascii="Arial" w:hAnsi="Arial" w:cs="Arial"/>
              </w:rPr>
              <w:t>re-</w:t>
            </w:r>
            <w:r w:rsidRPr="006771A3">
              <w:rPr>
                <w:rFonts w:ascii="Arial" w:hAnsi="Arial" w:cs="Arial"/>
              </w:rPr>
              <w:t xml:space="preserve">hung. A </w:t>
            </w:r>
            <w:r w:rsidR="00CD7641" w:rsidRPr="006771A3">
              <w:rPr>
                <w:rFonts w:ascii="Arial" w:hAnsi="Arial" w:cs="Arial"/>
              </w:rPr>
              <w:t>dry-cleaning</w:t>
            </w:r>
            <w:r w:rsidRPr="006771A3">
              <w:rPr>
                <w:rFonts w:ascii="Arial" w:hAnsi="Arial" w:cs="Arial"/>
              </w:rPr>
              <w:t xml:space="preserve"> receipt is to be provided on handover day.</w:t>
            </w:r>
            <w:r w:rsidR="00CD7641">
              <w:rPr>
                <w:rFonts w:ascii="Arial" w:hAnsi="Arial" w:cs="Arial"/>
              </w:rPr>
              <w:t xml:space="preserve"> </w:t>
            </w:r>
            <w:r w:rsidRPr="006771A3">
              <w:rPr>
                <w:rFonts w:ascii="Arial" w:hAnsi="Arial" w:cs="Arial"/>
              </w:rPr>
              <w:t>All nails or hooks in walls are to be removed and the affected walls are to be repainted and restored to original condition.</w:t>
            </w:r>
            <w:r w:rsidR="00D34AE6">
              <w:rPr>
                <w:rFonts w:ascii="Arial" w:hAnsi="Arial" w:cs="Arial"/>
              </w:rPr>
              <w:t xml:space="preserve"> </w:t>
            </w:r>
            <w:r w:rsidRPr="006771A3">
              <w:rPr>
                <w:rFonts w:ascii="Arial" w:hAnsi="Arial" w:cs="Arial"/>
              </w:rPr>
              <w:t>The property, including all cabinets, wardrobes and appliances, must be thoroughly cleaned prior to handover day</w:t>
            </w:r>
            <w:r w:rsidR="00EC0489">
              <w:rPr>
                <w:rFonts w:ascii="Arial" w:hAnsi="Arial" w:cs="Arial"/>
              </w:rPr>
              <w:t>.</w:t>
            </w:r>
          </w:p>
          <w:p w14:paraId="590920E6" w14:textId="1E45AB32" w:rsidR="00CD7641" w:rsidRPr="00F22ED3" w:rsidRDefault="00CD7641" w:rsidP="00130CBB">
            <w:pPr>
              <w:pStyle w:val="LIST1"/>
              <w:tabs>
                <w:tab w:val="left" w:pos="-1701"/>
              </w:tabs>
              <w:snapToGrid w:val="0"/>
              <w:spacing w:line="276" w:lineRule="auto"/>
              <w:ind w:left="426" w:firstLine="0"/>
              <w:rPr>
                <w:rFonts w:ascii="Arial" w:hAnsi="Arial" w:cs="Arial"/>
              </w:rPr>
            </w:pPr>
            <w:r w:rsidRPr="00CD7641">
              <w:rPr>
                <w:rFonts w:ascii="Arial" w:hAnsi="Arial" w:cs="Arial"/>
              </w:rPr>
              <w:t xml:space="preserve">All rectification work and service receipts for the proper handover of the property shall be submitted upon the handover of the unit, otherwise </w:t>
            </w:r>
            <w:r w:rsidRPr="00CD7641">
              <w:rPr>
                <w:rFonts w:ascii="Arial" w:hAnsi="Arial" w:cs="Arial"/>
                <w:b/>
                <w:bCs/>
                <w:u w:val="single"/>
              </w:rPr>
              <w:t>$500.00</w:t>
            </w:r>
            <w:r w:rsidRPr="00CD7641">
              <w:rPr>
                <w:rFonts w:ascii="Arial" w:hAnsi="Arial" w:cs="Arial"/>
              </w:rPr>
              <w:t xml:space="preserve"> or </w:t>
            </w:r>
            <w:r w:rsidRPr="00CD7641">
              <w:rPr>
                <w:rFonts w:ascii="Arial" w:hAnsi="Arial" w:cs="Arial"/>
                <w:b/>
                <w:bCs/>
                <w:u w:val="single"/>
              </w:rPr>
              <w:t>20%</w:t>
            </w:r>
            <w:r w:rsidRPr="00CD7641">
              <w:rPr>
                <w:rFonts w:ascii="Arial" w:hAnsi="Arial" w:cs="Arial"/>
              </w:rPr>
              <w:t xml:space="preserve"> of the monthly rental of S$ </w:t>
            </w:r>
            <w:r w:rsidR="00F03808" w:rsidRPr="0083773F">
              <w:rPr>
                <w:rFonts w:ascii="Courier New" w:hAnsi="Courier New" w:cs="Courier New"/>
                <w:b/>
                <w:bCs/>
                <w:u w:val="single"/>
              </w:rPr>
              <w:t>{{</w:t>
            </w:r>
            <w:proofErr w:type="spellStart"/>
            <w:r w:rsidR="00F03808" w:rsidRPr="0083773F">
              <w:rPr>
                <w:rFonts w:ascii="Courier New" w:hAnsi="Courier New" w:cs="Courier New"/>
                <w:b/>
                <w:bCs/>
                <w:u w:val="single"/>
              </w:rPr>
              <w:t>rent_amount</w:t>
            </w:r>
            <w:proofErr w:type="spellEnd"/>
            <w:r w:rsidR="00F03808" w:rsidRPr="0083773F">
              <w:rPr>
                <w:rFonts w:ascii="Courier New" w:hAnsi="Courier New" w:cs="Courier New"/>
                <w:b/>
                <w:bCs/>
                <w:u w:val="single"/>
              </w:rPr>
              <w:t>}}</w:t>
            </w:r>
            <w:r w:rsidRPr="00CD7641">
              <w:rPr>
                <w:rFonts w:ascii="Arial" w:hAnsi="Arial" w:cs="Arial"/>
              </w:rPr>
              <w:t xml:space="preserve"> whichever is higher, will be charged by Landlord to recover </w:t>
            </w:r>
            <w:r w:rsidR="00D34AE6">
              <w:rPr>
                <w:rFonts w:ascii="Arial" w:hAnsi="Arial" w:cs="Arial"/>
              </w:rPr>
              <w:t>its</w:t>
            </w:r>
            <w:r w:rsidRPr="00CD7641">
              <w:rPr>
                <w:rFonts w:ascii="Arial" w:hAnsi="Arial" w:cs="Arial"/>
              </w:rPr>
              <w:t xml:space="preserve"> agent’s service charge incurred for additional services rendered in the operational management of the </w:t>
            </w:r>
            <w:r w:rsidR="00D34AE6">
              <w:rPr>
                <w:rFonts w:ascii="Arial" w:hAnsi="Arial" w:cs="Arial"/>
              </w:rPr>
              <w:t>Premises</w:t>
            </w:r>
            <w:r w:rsidRPr="00CD7641">
              <w:rPr>
                <w:rFonts w:ascii="Arial" w:hAnsi="Arial" w:cs="Arial"/>
              </w:rPr>
              <w:t>.</w:t>
            </w:r>
          </w:p>
        </w:tc>
        <w:tc>
          <w:tcPr>
            <w:tcW w:w="2127" w:type="dxa"/>
            <w:tcBorders>
              <w:top w:val="nil"/>
              <w:left w:val="nil"/>
              <w:bottom w:val="nil"/>
              <w:right w:val="nil"/>
            </w:tcBorders>
          </w:tcPr>
          <w:p w14:paraId="4E3FF25E" w14:textId="77777777" w:rsidR="001D508A" w:rsidRPr="00055E6C" w:rsidRDefault="001D508A" w:rsidP="001D508A">
            <w:pPr>
              <w:spacing w:before="120" w:after="120" w:line="276" w:lineRule="auto"/>
              <w:rPr>
                <w:sz w:val="16"/>
                <w:szCs w:val="18"/>
              </w:rPr>
            </w:pPr>
            <w:r w:rsidRPr="00055E6C">
              <w:rPr>
                <w:bCs/>
                <w:sz w:val="16"/>
                <w:szCs w:val="18"/>
              </w:rPr>
              <w:t>YIELDING UP OF PREMISES</w:t>
            </w:r>
          </w:p>
        </w:tc>
      </w:tr>
      <w:tr w:rsidR="001D508A" w:rsidRPr="00F22ED3" w14:paraId="28AC014B"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282F06C1" w14:textId="77777777" w:rsidR="00EF769D" w:rsidRPr="003961D9" w:rsidRDefault="001D508A" w:rsidP="00EF769D">
            <w:pPr>
              <w:pStyle w:val="LIST1"/>
              <w:numPr>
                <w:ilvl w:val="0"/>
                <w:numId w:val="2"/>
              </w:numPr>
              <w:tabs>
                <w:tab w:val="left" w:pos="-1701"/>
              </w:tabs>
              <w:snapToGrid w:val="0"/>
              <w:spacing w:line="276" w:lineRule="auto"/>
              <w:ind w:left="426" w:hanging="426"/>
              <w:rPr>
                <w:rFonts w:ascii="Arial" w:hAnsi="Arial" w:cs="Arial"/>
              </w:rPr>
            </w:pPr>
            <w:r w:rsidRPr="00F22ED3">
              <w:rPr>
                <w:rFonts w:ascii="Arial" w:hAnsi="Arial" w:cs="Arial"/>
              </w:rPr>
              <w:t>If the Tenant</w:t>
            </w:r>
            <w:r>
              <w:rPr>
                <w:rFonts w:ascii="Arial" w:hAnsi="Arial" w:cs="Arial"/>
              </w:rPr>
              <w:t xml:space="preserve"> is in breach of any clause and/</w:t>
            </w:r>
            <w:r w:rsidRPr="00F22ED3">
              <w:rPr>
                <w:rFonts w:ascii="Arial" w:hAnsi="Arial" w:cs="Arial"/>
              </w:rPr>
              <w:t xml:space="preserve">or terminates this tenancy prematurely, then the Tenant shall in any event reimburse the Landlord on a pro rata basis the commission the Landlord has paid to </w:t>
            </w:r>
            <w:r w:rsidR="0078213D">
              <w:rPr>
                <w:rFonts w:ascii="Arial" w:hAnsi="Arial" w:cs="Arial"/>
                <w:b/>
                <w:bCs/>
              </w:rPr>
              <w:t>SRI</w:t>
            </w:r>
            <w:r>
              <w:rPr>
                <w:rFonts w:ascii="Arial" w:hAnsi="Arial" w:cs="Arial"/>
                <w:b/>
                <w:bCs/>
              </w:rPr>
              <w:t xml:space="preserve"> PTE LTD</w:t>
            </w:r>
            <w:r w:rsidRPr="00F22ED3">
              <w:rPr>
                <w:rFonts w:ascii="Arial" w:hAnsi="Arial" w:cs="Arial"/>
              </w:rPr>
              <w:t xml:space="preserve"> for the remaining unfulfilled term</w:t>
            </w:r>
          </w:p>
        </w:tc>
        <w:tc>
          <w:tcPr>
            <w:tcW w:w="2127" w:type="dxa"/>
            <w:tcBorders>
              <w:top w:val="nil"/>
              <w:left w:val="nil"/>
              <w:bottom w:val="nil"/>
              <w:right w:val="nil"/>
            </w:tcBorders>
          </w:tcPr>
          <w:p w14:paraId="2F22ED36" w14:textId="77777777" w:rsidR="001D508A" w:rsidRDefault="001D508A" w:rsidP="001D508A">
            <w:pPr>
              <w:spacing w:before="120" w:after="120" w:line="276" w:lineRule="auto"/>
              <w:rPr>
                <w:sz w:val="16"/>
                <w:szCs w:val="18"/>
              </w:rPr>
            </w:pPr>
            <w:r w:rsidRPr="00055E6C">
              <w:rPr>
                <w:sz w:val="16"/>
                <w:szCs w:val="18"/>
              </w:rPr>
              <w:t>REIMBURSE COMMISSION IF EARLY TERMINATION</w:t>
            </w:r>
          </w:p>
          <w:p w14:paraId="69F2F4F3" w14:textId="77777777" w:rsidR="001D5770" w:rsidRPr="00055E6C" w:rsidRDefault="001D5770" w:rsidP="001D508A">
            <w:pPr>
              <w:spacing w:before="120" w:after="120" w:line="276" w:lineRule="auto"/>
              <w:rPr>
                <w:sz w:val="16"/>
                <w:szCs w:val="18"/>
              </w:rPr>
            </w:pPr>
          </w:p>
        </w:tc>
      </w:tr>
      <w:tr w:rsidR="001D508A" w:rsidRPr="00F22ED3" w14:paraId="2B93B16B"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69BA6D1D" w14:textId="77777777" w:rsidR="001D508A" w:rsidRPr="00F22ED3" w:rsidRDefault="001D508A" w:rsidP="00130CBB">
            <w:pPr>
              <w:numPr>
                <w:ilvl w:val="0"/>
                <w:numId w:val="2"/>
              </w:numPr>
              <w:tabs>
                <w:tab w:val="left" w:pos="-1701"/>
              </w:tabs>
              <w:spacing w:before="120" w:after="120" w:line="276" w:lineRule="auto"/>
              <w:ind w:left="426" w:hanging="426"/>
              <w:jc w:val="both"/>
              <w:rPr>
                <w:sz w:val="20"/>
                <w:szCs w:val="20"/>
              </w:rPr>
            </w:pPr>
            <w:r w:rsidRPr="00F22ED3">
              <w:rPr>
                <w:sz w:val="20"/>
                <w:szCs w:val="20"/>
              </w:rPr>
              <w:t>To indemnify and keep indemnified the Landlord from and against</w:t>
            </w:r>
            <w:r w:rsidR="00CD7641">
              <w:rPr>
                <w:sz w:val="20"/>
                <w:szCs w:val="20"/>
              </w:rPr>
              <w:t>:</w:t>
            </w:r>
          </w:p>
          <w:p w14:paraId="2FF8EDB1" w14:textId="77777777" w:rsidR="001D508A" w:rsidRPr="00F22ED3" w:rsidRDefault="001D508A" w:rsidP="00CE3752">
            <w:pPr>
              <w:numPr>
                <w:ilvl w:val="0"/>
                <w:numId w:val="3"/>
              </w:numPr>
              <w:tabs>
                <w:tab w:val="left" w:pos="-1701"/>
              </w:tabs>
              <w:spacing w:after="120" w:line="276" w:lineRule="auto"/>
              <w:ind w:left="993" w:hanging="426"/>
              <w:jc w:val="both"/>
              <w:rPr>
                <w:sz w:val="20"/>
                <w:szCs w:val="20"/>
              </w:rPr>
            </w:pPr>
            <w:r w:rsidRPr="00F22ED3">
              <w:rPr>
                <w:sz w:val="20"/>
                <w:szCs w:val="20"/>
              </w:rPr>
              <w:t>All loss and damage to the Premises caused by the Ten</w:t>
            </w:r>
            <w:r>
              <w:rPr>
                <w:sz w:val="20"/>
                <w:szCs w:val="20"/>
              </w:rPr>
              <w:t xml:space="preserve">ant, Tenant’s family, Tenant’s </w:t>
            </w:r>
            <w:r w:rsidRPr="00F22ED3">
              <w:rPr>
                <w:sz w:val="20"/>
                <w:szCs w:val="20"/>
              </w:rPr>
              <w:t>employees, occupiers or visitors and in particular but without limited the generality of the foregoing caused by the use or misuse of waste or abuse of water, electricity or faulty fittings or fixtures of the Tenant.</w:t>
            </w:r>
          </w:p>
          <w:p w14:paraId="7BC37850" w14:textId="77777777" w:rsidR="001D508A" w:rsidRPr="00F22ED3" w:rsidRDefault="001D508A" w:rsidP="00CE3752">
            <w:pPr>
              <w:numPr>
                <w:ilvl w:val="0"/>
                <w:numId w:val="3"/>
              </w:numPr>
              <w:tabs>
                <w:tab w:val="left" w:pos="-1701"/>
              </w:tabs>
              <w:spacing w:before="120" w:after="120" w:line="276" w:lineRule="auto"/>
              <w:ind w:left="993" w:hanging="426"/>
              <w:jc w:val="both"/>
              <w:rPr>
                <w:sz w:val="20"/>
                <w:szCs w:val="20"/>
              </w:rPr>
            </w:pPr>
            <w:r w:rsidRPr="00F22ED3">
              <w:rPr>
                <w:sz w:val="20"/>
                <w:szCs w:val="20"/>
              </w:rPr>
              <w:t xml:space="preserve">All claims demands writs, summonses and action suits proceedings judgments to the property orders decrees damages cost losses and expenses of any nature whatsoever which the Landlord may suffer or incur in connection with loss of life, personal injury and/or damage to the property arising from or out of any occurrence in, upon or at the </w:t>
            </w:r>
            <w:r w:rsidR="00D34AE6">
              <w:rPr>
                <w:sz w:val="20"/>
                <w:szCs w:val="20"/>
              </w:rPr>
              <w:t>P</w:t>
            </w:r>
            <w:r w:rsidRPr="00F22ED3">
              <w:rPr>
                <w:sz w:val="20"/>
                <w:szCs w:val="20"/>
              </w:rPr>
              <w:t xml:space="preserve">remises or the use of the </w:t>
            </w:r>
            <w:r w:rsidR="00D34AE6">
              <w:rPr>
                <w:sz w:val="20"/>
                <w:szCs w:val="20"/>
              </w:rPr>
              <w:t>Premises</w:t>
            </w:r>
            <w:r w:rsidRPr="00F22ED3">
              <w:rPr>
                <w:sz w:val="20"/>
                <w:szCs w:val="20"/>
              </w:rPr>
              <w:t xml:space="preserve"> or any part thereof </w:t>
            </w:r>
            <w:r>
              <w:rPr>
                <w:sz w:val="20"/>
                <w:szCs w:val="20"/>
              </w:rPr>
              <w:t xml:space="preserve">by the Tenant, Tenant’s family </w:t>
            </w:r>
            <w:r w:rsidRPr="00F22ED3">
              <w:rPr>
                <w:sz w:val="20"/>
                <w:szCs w:val="20"/>
              </w:rPr>
              <w:t>or by any of the Tenant’s employees or visitors; unless the same shall have been occasioned by the negligence of the Landlord its employees, servants, agents or contractors.</w:t>
            </w:r>
          </w:p>
        </w:tc>
        <w:tc>
          <w:tcPr>
            <w:tcW w:w="2127" w:type="dxa"/>
            <w:tcBorders>
              <w:top w:val="nil"/>
              <w:left w:val="nil"/>
              <w:bottom w:val="nil"/>
              <w:right w:val="nil"/>
            </w:tcBorders>
          </w:tcPr>
          <w:p w14:paraId="14EB8D2D" w14:textId="77777777" w:rsidR="001D508A" w:rsidRPr="00055E6C" w:rsidRDefault="001D508A" w:rsidP="001D508A">
            <w:pPr>
              <w:spacing w:before="120" w:after="120" w:line="276" w:lineRule="auto"/>
              <w:rPr>
                <w:sz w:val="16"/>
                <w:szCs w:val="18"/>
              </w:rPr>
            </w:pPr>
            <w:r w:rsidRPr="00055E6C">
              <w:rPr>
                <w:sz w:val="16"/>
                <w:szCs w:val="18"/>
              </w:rPr>
              <w:t>LOSS &amp; DAMAGE TO THE PREMISES</w:t>
            </w:r>
          </w:p>
        </w:tc>
      </w:tr>
      <w:tr w:rsidR="001D508A" w:rsidRPr="00F22ED3" w14:paraId="1ACB3472"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5C0A26F1" w14:textId="77777777" w:rsidR="00EF769D" w:rsidRDefault="00EF769D" w:rsidP="00EF769D">
            <w:pPr>
              <w:tabs>
                <w:tab w:val="left" w:pos="-1701"/>
              </w:tabs>
              <w:spacing w:before="120" w:after="120" w:line="276" w:lineRule="auto"/>
              <w:ind w:left="426"/>
              <w:jc w:val="both"/>
              <w:rPr>
                <w:sz w:val="20"/>
                <w:szCs w:val="20"/>
              </w:rPr>
            </w:pPr>
          </w:p>
          <w:p w14:paraId="0C84D9EC" w14:textId="77777777" w:rsidR="001D508A" w:rsidRPr="00F22ED3" w:rsidRDefault="001D508A" w:rsidP="00130CBB">
            <w:pPr>
              <w:numPr>
                <w:ilvl w:val="0"/>
                <w:numId w:val="2"/>
              </w:numPr>
              <w:tabs>
                <w:tab w:val="left" w:pos="-1701"/>
              </w:tabs>
              <w:spacing w:before="120" w:after="120" w:line="276" w:lineRule="auto"/>
              <w:ind w:left="426" w:hanging="426"/>
              <w:jc w:val="both"/>
              <w:rPr>
                <w:sz w:val="20"/>
                <w:szCs w:val="20"/>
              </w:rPr>
            </w:pPr>
            <w:r w:rsidRPr="00F22ED3">
              <w:rPr>
                <w:sz w:val="20"/>
                <w:szCs w:val="20"/>
              </w:rPr>
              <w:t>The landlord shall not be liable or in any way responsible to the Tenant, Tenant’s family or to any of the Tenant‘s employees or visitors or to any other persons for any injury loss or damage which may be suffered or sustained to any property or by any person in connection with the Premises and services or amenities enjoyed therewith howsoever occurring unless the same shall have been occasioned by the negligence of the Landlord its employees, servants, agents or contractors.</w:t>
            </w:r>
          </w:p>
        </w:tc>
        <w:tc>
          <w:tcPr>
            <w:tcW w:w="2127" w:type="dxa"/>
            <w:tcBorders>
              <w:top w:val="nil"/>
              <w:left w:val="nil"/>
              <w:bottom w:val="nil"/>
              <w:right w:val="nil"/>
            </w:tcBorders>
          </w:tcPr>
          <w:p w14:paraId="5FA8FB90" w14:textId="77777777" w:rsidR="00EF769D" w:rsidRDefault="00EF769D" w:rsidP="001D508A">
            <w:pPr>
              <w:spacing w:before="120" w:after="120" w:line="276" w:lineRule="auto"/>
              <w:rPr>
                <w:sz w:val="16"/>
                <w:szCs w:val="18"/>
              </w:rPr>
            </w:pPr>
          </w:p>
          <w:p w14:paraId="70C7B26E" w14:textId="77777777" w:rsidR="001D508A" w:rsidRPr="00055E6C" w:rsidRDefault="001D508A" w:rsidP="001D508A">
            <w:pPr>
              <w:spacing w:before="120" w:after="120" w:line="276" w:lineRule="auto"/>
              <w:rPr>
                <w:sz w:val="16"/>
                <w:szCs w:val="18"/>
              </w:rPr>
            </w:pPr>
            <w:r w:rsidRPr="00055E6C">
              <w:rPr>
                <w:sz w:val="16"/>
                <w:szCs w:val="18"/>
              </w:rPr>
              <w:t>RESPONSIBILITY OF INJURY</w:t>
            </w:r>
          </w:p>
          <w:p w14:paraId="38150E1D" w14:textId="77777777" w:rsidR="001D508A" w:rsidRPr="00055E6C" w:rsidRDefault="001D508A" w:rsidP="001D508A">
            <w:pPr>
              <w:spacing w:before="120" w:after="120" w:line="276" w:lineRule="auto"/>
              <w:rPr>
                <w:sz w:val="16"/>
                <w:szCs w:val="18"/>
              </w:rPr>
            </w:pPr>
          </w:p>
        </w:tc>
      </w:tr>
      <w:tr w:rsidR="001D508A" w:rsidRPr="00F22ED3" w14:paraId="66854F8A"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00A7BEF4" w14:textId="77777777" w:rsidR="001D5770" w:rsidRPr="00EF769D" w:rsidRDefault="001D508A" w:rsidP="00EF769D">
            <w:pPr>
              <w:numPr>
                <w:ilvl w:val="0"/>
                <w:numId w:val="2"/>
              </w:numPr>
              <w:tabs>
                <w:tab w:val="left" w:pos="-1701"/>
              </w:tabs>
              <w:spacing w:before="120" w:after="120" w:line="276" w:lineRule="auto"/>
              <w:ind w:left="426" w:hanging="426"/>
              <w:jc w:val="both"/>
              <w:rPr>
                <w:sz w:val="20"/>
                <w:szCs w:val="20"/>
              </w:rPr>
            </w:pPr>
            <w:r w:rsidRPr="003B6005">
              <w:rPr>
                <w:sz w:val="20"/>
                <w:szCs w:val="20"/>
              </w:rPr>
              <w:lastRenderedPageBreak/>
              <w:t>To comply and conform at all times and in all respects during the continuance of this agreement with the provisions of all laws, acts, enactments and ordinances and rules, regulations, by-laws, orders and notice made thereunder by the Singapore government or any other competent authority and to indemnify the Landlord of all fines, impositions or penalties due to any default or non-compliance of the Tenant</w:t>
            </w:r>
            <w:r w:rsidR="001D5770">
              <w:rPr>
                <w:sz w:val="20"/>
                <w:szCs w:val="20"/>
              </w:rPr>
              <w:t>.</w:t>
            </w:r>
          </w:p>
        </w:tc>
        <w:tc>
          <w:tcPr>
            <w:tcW w:w="2127" w:type="dxa"/>
            <w:tcBorders>
              <w:top w:val="nil"/>
              <w:left w:val="nil"/>
              <w:bottom w:val="nil"/>
              <w:right w:val="nil"/>
            </w:tcBorders>
          </w:tcPr>
          <w:p w14:paraId="3E553955" w14:textId="77777777" w:rsidR="001D508A" w:rsidRPr="00055E6C" w:rsidRDefault="001D508A" w:rsidP="001D508A">
            <w:pPr>
              <w:spacing w:before="120" w:after="120" w:line="276" w:lineRule="auto"/>
              <w:rPr>
                <w:sz w:val="16"/>
                <w:szCs w:val="18"/>
              </w:rPr>
            </w:pPr>
            <w:r w:rsidRPr="00055E6C">
              <w:rPr>
                <w:sz w:val="16"/>
                <w:szCs w:val="18"/>
              </w:rPr>
              <w:t>COMPLIANCE WITH LAW AND RULE</w:t>
            </w:r>
            <w:r w:rsidR="00EF769D">
              <w:rPr>
                <w:sz w:val="16"/>
                <w:szCs w:val="18"/>
              </w:rPr>
              <w:t>S</w:t>
            </w:r>
          </w:p>
        </w:tc>
      </w:tr>
      <w:tr w:rsidR="001D508A" w:rsidRPr="00F22ED3" w14:paraId="12E0B9CF"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23494863" w14:textId="77777777" w:rsidR="001D508A" w:rsidRPr="003B6005" w:rsidRDefault="001D508A" w:rsidP="00EF769D">
            <w:pPr>
              <w:numPr>
                <w:ilvl w:val="0"/>
                <w:numId w:val="2"/>
              </w:numPr>
              <w:tabs>
                <w:tab w:val="left" w:pos="-1701"/>
              </w:tabs>
              <w:spacing w:before="120" w:after="120" w:line="276" w:lineRule="auto"/>
              <w:ind w:left="426"/>
              <w:jc w:val="both"/>
              <w:rPr>
                <w:sz w:val="20"/>
                <w:szCs w:val="20"/>
              </w:rPr>
            </w:pPr>
            <w:r w:rsidRPr="00F22ED3">
              <w:rPr>
                <w:sz w:val="20"/>
                <w:szCs w:val="20"/>
              </w:rPr>
              <w:t xml:space="preserve">To permit persons with authority from the Landlord at all reasonable times by prior appointment to enter and view the Premises for the purpose of taking a new tenant during </w:t>
            </w:r>
            <w:r w:rsidRPr="00F22ED3">
              <w:rPr>
                <w:b/>
                <w:sz w:val="20"/>
                <w:szCs w:val="20"/>
              </w:rPr>
              <w:t>TWO (2)</w:t>
            </w:r>
            <w:r w:rsidRPr="00F22ED3">
              <w:rPr>
                <w:sz w:val="20"/>
                <w:szCs w:val="20"/>
              </w:rPr>
              <w:t xml:space="preserve"> </w:t>
            </w:r>
            <w:r w:rsidRPr="00F22ED3">
              <w:rPr>
                <w:b/>
                <w:sz w:val="20"/>
                <w:szCs w:val="20"/>
              </w:rPr>
              <w:t>CALENDAR</w:t>
            </w:r>
            <w:r w:rsidRPr="00F22ED3">
              <w:rPr>
                <w:sz w:val="20"/>
                <w:szCs w:val="20"/>
              </w:rPr>
              <w:t xml:space="preserve"> </w:t>
            </w:r>
            <w:r w:rsidRPr="00F22ED3">
              <w:rPr>
                <w:b/>
                <w:sz w:val="20"/>
                <w:szCs w:val="20"/>
              </w:rPr>
              <w:t>MONTHS</w:t>
            </w:r>
            <w:r w:rsidRPr="00F22ED3">
              <w:rPr>
                <w:sz w:val="20"/>
                <w:szCs w:val="20"/>
              </w:rPr>
              <w:t xml:space="preserve"> immediately preceding the termination of the tenancy.</w:t>
            </w:r>
          </w:p>
        </w:tc>
        <w:tc>
          <w:tcPr>
            <w:tcW w:w="2127" w:type="dxa"/>
            <w:tcBorders>
              <w:top w:val="nil"/>
              <w:left w:val="nil"/>
              <w:bottom w:val="nil"/>
              <w:right w:val="nil"/>
            </w:tcBorders>
          </w:tcPr>
          <w:p w14:paraId="4D6ABCFB" w14:textId="77777777" w:rsidR="001D508A" w:rsidRPr="00055E6C" w:rsidRDefault="001D508A" w:rsidP="001D508A">
            <w:pPr>
              <w:spacing w:before="120" w:after="120" w:line="276" w:lineRule="auto"/>
              <w:rPr>
                <w:sz w:val="16"/>
                <w:szCs w:val="18"/>
              </w:rPr>
            </w:pPr>
            <w:r w:rsidRPr="00055E6C">
              <w:rPr>
                <w:bCs/>
                <w:sz w:val="16"/>
                <w:szCs w:val="18"/>
              </w:rPr>
              <w:t>ACCESS TO PREMISES – NEW TENANT</w:t>
            </w:r>
          </w:p>
        </w:tc>
      </w:tr>
      <w:tr w:rsidR="001D508A" w:rsidRPr="00F22ED3" w14:paraId="3D3531C7" w14:textId="77777777" w:rsidTr="00725D02">
        <w:tc>
          <w:tcPr>
            <w:tcW w:w="8472" w:type="dxa"/>
          </w:tcPr>
          <w:p w14:paraId="5244FEC2" w14:textId="77777777" w:rsidR="001D508A" w:rsidRPr="00F22ED3" w:rsidRDefault="001D508A" w:rsidP="00130CBB">
            <w:pPr>
              <w:pStyle w:val="LIST1"/>
              <w:numPr>
                <w:ilvl w:val="0"/>
                <w:numId w:val="2"/>
              </w:numPr>
              <w:tabs>
                <w:tab w:val="left" w:pos="-1701"/>
                <w:tab w:val="left" w:pos="-1383"/>
              </w:tabs>
              <w:snapToGrid w:val="0"/>
              <w:spacing w:line="276" w:lineRule="auto"/>
              <w:ind w:left="426" w:hanging="426"/>
              <w:rPr>
                <w:rFonts w:ascii="Arial" w:hAnsi="Arial" w:cs="Arial"/>
                <w:bCs/>
              </w:rPr>
            </w:pPr>
            <w:r w:rsidRPr="00F22ED3">
              <w:rPr>
                <w:rFonts w:ascii="Arial" w:hAnsi="Arial" w:cs="Arial"/>
              </w:rPr>
              <w:t>To permit persons with authority from the Landlord at all reasonable times by prior appointment to enter and view the Premises whenever the Landlord wants to sell the Premises.</w:t>
            </w:r>
          </w:p>
        </w:tc>
        <w:tc>
          <w:tcPr>
            <w:tcW w:w="2127" w:type="dxa"/>
          </w:tcPr>
          <w:p w14:paraId="3BEE3A09" w14:textId="77777777" w:rsidR="001D508A" w:rsidRPr="00055E6C" w:rsidRDefault="001D508A" w:rsidP="001D508A">
            <w:pPr>
              <w:spacing w:before="120" w:after="120" w:line="276" w:lineRule="auto"/>
              <w:rPr>
                <w:sz w:val="16"/>
                <w:szCs w:val="18"/>
              </w:rPr>
            </w:pPr>
            <w:r w:rsidRPr="00055E6C">
              <w:rPr>
                <w:bCs/>
                <w:sz w:val="16"/>
                <w:szCs w:val="18"/>
              </w:rPr>
              <w:t>ACCESS TO PREMISES – POTENTIAL PURCHASER</w:t>
            </w:r>
          </w:p>
        </w:tc>
      </w:tr>
      <w:tr w:rsidR="001D508A" w:rsidRPr="00F22ED3" w14:paraId="1960A0D6"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3CC37636" w14:textId="77777777" w:rsidR="001D508A" w:rsidRPr="00F22ED3" w:rsidRDefault="001D508A" w:rsidP="00130CBB">
            <w:pPr>
              <w:pStyle w:val="LIST1"/>
              <w:numPr>
                <w:ilvl w:val="0"/>
                <w:numId w:val="2"/>
              </w:numPr>
              <w:tabs>
                <w:tab w:val="left" w:pos="-1701"/>
                <w:tab w:val="left" w:pos="-1383"/>
              </w:tabs>
              <w:snapToGrid w:val="0"/>
              <w:spacing w:line="276" w:lineRule="auto"/>
              <w:ind w:left="426" w:hanging="426"/>
              <w:rPr>
                <w:bCs/>
              </w:rPr>
            </w:pPr>
            <w:r w:rsidRPr="007657FA">
              <w:rPr>
                <w:rFonts w:ascii="Arial" w:hAnsi="Arial" w:cs="Arial"/>
              </w:rPr>
              <w:t xml:space="preserve">To be responsible for housekeeping and pest control in the </w:t>
            </w:r>
            <w:r>
              <w:rPr>
                <w:rFonts w:ascii="Arial" w:hAnsi="Arial" w:cs="Arial"/>
              </w:rPr>
              <w:t>property.</w:t>
            </w:r>
          </w:p>
        </w:tc>
        <w:tc>
          <w:tcPr>
            <w:tcW w:w="2127" w:type="dxa"/>
            <w:tcBorders>
              <w:top w:val="nil"/>
              <w:left w:val="nil"/>
              <w:bottom w:val="nil"/>
              <w:right w:val="nil"/>
            </w:tcBorders>
          </w:tcPr>
          <w:p w14:paraId="319AC411" w14:textId="77777777" w:rsidR="001D508A" w:rsidRPr="00055E6C" w:rsidRDefault="001D508A" w:rsidP="001D508A">
            <w:pPr>
              <w:spacing w:before="120" w:after="120" w:line="276" w:lineRule="auto"/>
              <w:rPr>
                <w:sz w:val="16"/>
                <w:szCs w:val="18"/>
              </w:rPr>
            </w:pPr>
            <w:r>
              <w:rPr>
                <w:sz w:val="16"/>
                <w:szCs w:val="18"/>
              </w:rPr>
              <w:t>PEST CONTROL</w:t>
            </w:r>
          </w:p>
        </w:tc>
      </w:tr>
      <w:tr w:rsidR="001D508A" w:rsidRPr="00F22ED3" w14:paraId="1ACFE022"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2B06F15C" w14:textId="77777777" w:rsidR="001D508A" w:rsidRPr="005334F3" w:rsidRDefault="001D508A" w:rsidP="00130CBB">
            <w:pPr>
              <w:pStyle w:val="LIST1"/>
              <w:numPr>
                <w:ilvl w:val="0"/>
                <w:numId w:val="2"/>
              </w:numPr>
              <w:tabs>
                <w:tab w:val="left" w:pos="-1701"/>
                <w:tab w:val="left" w:pos="-1383"/>
              </w:tabs>
              <w:snapToGrid w:val="0"/>
              <w:spacing w:line="276" w:lineRule="auto"/>
              <w:ind w:left="426" w:hanging="426"/>
              <w:rPr>
                <w:rFonts w:ascii="Arial" w:hAnsi="Arial" w:cs="Arial"/>
                <w:bCs/>
              </w:rPr>
            </w:pPr>
            <w:r w:rsidRPr="005334F3">
              <w:rPr>
                <w:rFonts w:ascii="Arial" w:hAnsi="Arial" w:cs="Arial"/>
                <w:color w:val="000000"/>
              </w:rPr>
              <w:t xml:space="preserve">Not to keep pets, </w:t>
            </w:r>
            <w:r w:rsidR="00975080" w:rsidRPr="005334F3">
              <w:rPr>
                <w:rFonts w:ascii="Arial" w:hAnsi="Arial" w:cs="Arial"/>
                <w:color w:val="000000"/>
              </w:rPr>
              <w:t>e.g.,</w:t>
            </w:r>
            <w:r w:rsidRPr="005334F3">
              <w:rPr>
                <w:rFonts w:ascii="Arial" w:hAnsi="Arial" w:cs="Arial"/>
                <w:color w:val="000000"/>
              </w:rPr>
              <w:t xml:space="preserve"> cats and dogs, without the expressed written permission of the owner. </w:t>
            </w:r>
          </w:p>
        </w:tc>
        <w:tc>
          <w:tcPr>
            <w:tcW w:w="2127" w:type="dxa"/>
            <w:tcBorders>
              <w:top w:val="nil"/>
              <w:left w:val="nil"/>
              <w:bottom w:val="nil"/>
              <w:right w:val="nil"/>
            </w:tcBorders>
          </w:tcPr>
          <w:p w14:paraId="44661211" w14:textId="77777777" w:rsidR="001D508A" w:rsidRPr="00055E6C" w:rsidRDefault="001D508A" w:rsidP="001D508A">
            <w:pPr>
              <w:spacing w:before="120" w:after="120" w:line="276" w:lineRule="auto"/>
              <w:rPr>
                <w:sz w:val="16"/>
                <w:szCs w:val="18"/>
              </w:rPr>
            </w:pPr>
            <w:r>
              <w:rPr>
                <w:sz w:val="16"/>
                <w:szCs w:val="18"/>
              </w:rPr>
              <w:t>PETS POLICY</w:t>
            </w:r>
          </w:p>
        </w:tc>
      </w:tr>
      <w:tr w:rsidR="001D508A" w:rsidRPr="00F22ED3" w14:paraId="17D9A0B2"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33D6368B" w14:textId="77777777" w:rsidR="001D508A" w:rsidRPr="005334F3" w:rsidRDefault="001D508A" w:rsidP="00130CBB">
            <w:pPr>
              <w:numPr>
                <w:ilvl w:val="0"/>
                <w:numId w:val="2"/>
              </w:numPr>
              <w:tabs>
                <w:tab w:val="left" w:pos="-1701"/>
              </w:tabs>
              <w:spacing w:before="120" w:after="120" w:line="276" w:lineRule="auto"/>
              <w:ind w:left="426" w:hanging="426"/>
              <w:jc w:val="both"/>
              <w:rPr>
                <w:bCs/>
                <w:sz w:val="20"/>
                <w:szCs w:val="20"/>
              </w:rPr>
            </w:pPr>
            <w:r w:rsidRPr="005334F3">
              <w:rPr>
                <w:sz w:val="20"/>
                <w:szCs w:val="20"/>
              </w:rPr>
              <w:t>To be responsible for maintaining the garden (trees, plants, grass), if any.</w:t>
            </w:r>
          </w:p>
        </w:tc>
        <w:tc>
          <w:tcPr>
            <w:tcW w:w="2127" w:type="dxa"/>
            <w:tcBorders>
              <w:top w:val="nil"/>
              <w:left w:val="nil"/>
              <w:bottom w:val="nil"/>
              <w:right w:val="nil"/>
            </w:tcBorders>
          </w:tcPr>
          <w:p w14:paraId="3BF74332" w14:textId="77777777" w:rsidR="00622CA3" w:rsidRPr="00055E6C" w:rsidRDefault="001D508A" w:rsidP="001D508A">
            <w:pPr>
              <w:spacing w:before="120" w:after="120" w:line="276" w:lineRule="auto"/>
              <w:rPr>
                <w:sz w:val="16"/>
                <w:szCs w:val="18"/>
              </w:rPr>
            </w:pPr>
            <w:r>
              <w:rPr>
                <w:sz w:val="16"/>
                <w:szCs w:val="18"/>
              </w:rPr>
              <w:t>GARDENING</w:t>
            </w:r>
          </w:p>
        </w:tc>
      </w:tr>
      <w:tr w:rsidR="001D508A" w:rsidRPr="00EA528D" w14:paraId="3514E609"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12F683BD" w14:textId="77777777" w:rsidR="00EB13C1" w:rsidRPr="00EB13C1" w:rsidRDefault="00EB13C1" w:rsidP="00CE3752">
            <w:pPr>
              <w:numPr>
                <w:ilvl w:val="0"/>
                <w:numId w:val="1"/>
              </w:numPr>
              <w:tabs>
                <w:tab w:val="clear" w:pos="720"/>
                <w:tab w:val="left" w:pos="-1701"/>
              </w:tabs>
              <w:spacing w:before="120" w:after="120" w:line="276" w:lineRule="auto"/>
              <w:ind w:left="426" w:hanging="426"/>
              <w:jc w:val="both"/>
              <w:rPr>
                <w:b/>
                <w:sz w:val="20"/>
                <w:szCs w:val="20"/>
              </w:rPr>
            </w:pPr>
            <w:r>
              <w:rPr>
                <w:b/>
                <w:bCs/>
                <w:sz w:val="20"/>
                <w:szCs w:val="20"/>
              </w:rPr>
              <w:t>Landlord’s Covenants</w:t>
            </w:r>
          </w:p>
          <w:p w14:paraId="1628B08C" w14:textId="77777777" w:rsidR="001D508A" w:rsidRPr="00EB13C1" w:rsidRDefault="00EB13C1" w:rsidP="008253F4">
            <w:pPr>
              <w:tabs>
                <w:tab w:val="left" w:pos="-1701"/>
              </w:tabs>
              <w:spacing w:before="120" w:after="120" w:line="276" w:lineRule="auto"/>
              <w:jc w:val="both"/>
              <w:rPr>
                <w:sz w:val="20"/>
                <w:szCs w:val="20"/>
              </w:rPr>
            </w:pPr>
            <w:r w:rsidRPr="00EB13C1">
              <w:rPr>
                <w:sz w:val="20"/>
                <w:szCs w:val="20"/>
              </w:rPr>
              <w:t xml:space="preserve">The </w:t>
            </w:r>
            <w:r w:rsidR="001D508A" w:rsidRPr="00EB13C1">
              <w:rPr>
                <w:sz w:val="20"/>
                <w:szCs w:val="20"/>
              </w:rPr>
              <w:t xml:space="preserve">Landlord hereby </w:t>
            </w:r>
            <w:r w:rsidRPr="00EB13C1">
              <w:rPr>
                <w:sz w:val="20"/>
                <w:szCs w:val="20"/>
              </w:rPr>
              <w:t>covenants</w:t>
            </w:r>
            <w:r w:rsidR="001D508A" w:rsidRPr="00EB13C1">
              <w:rPr>
                <w:sz w:val="20"/>
                <w:szCs w:val="20"/>
              </w:rPr>
              <w:t xml:space="preserve"> with the Tenant as follows:</w:t>
            </w:r>
          </w:p>
        </w:tc>
        <w:tc>
          <w:tcPr>
            <w:tcW w:w="2127" w:type="dxa"/>
            <w:tcBorders>
              <w:top w:val="nil"/>
              <w:left w:val="nil"/>
              <w:bottom w:val="nil"/>
              <w:right w:val="nil"/>
            </w:tcBorders>
          </w:tcPr>
          <w:p w14:paraId="320997E4" w14:textId="77777777" w:rsidR="001D508A" w:rsidRPr="00EA528D" w:rsidRDefault="001D508A" w:rsidP="006115B1">
            <w:pPr>
              <w:spacing w:before="120" w:after="120" w:line="276" w:lineRule="auto"/>
              <w:rPr>
                <w:b/>
                <w:sz w:val="16"/>
                <w:szCs w:val="18"/>
              </w:rPr>
            </w:pPr>
          </w:p>
        </w:tc>
      </w:tr>
      <w:tr w:rsidR="001D508A" w:rsidRPr="00F22ED3" w14:paraId="249AD32D"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7DC9C9CC" w14:textId="77777777" w:rsidR="001D508A" w:rsidRPr="00F22ED3" w:rsidRDefault="001D508A" w:rsidP="008253F4">
            <w:pPr>
              <w:pStyle w:val="List21"/>
              <w:numPr>
                <w:ilvl w:val="0"/>
                <w:numId w:val="4"/>
              </w:numPr>
              <w:tabs>
                <w:tab w:val="left" w:pos="-1701"/>
              </w:tabs>
              <w:snapToGrid w:val="0"/>
              <w:spacing w:line="276" w:lineRule="auto"/>
              <w:ind w:left="426" w:hanging="426"/>
              <w:rPr>
                <w:rFonts w:ascii="Arial" w:hAnsi="Arial" w:cs="Arial"/>
                <w:bCs/>
              </w:rPr>
            </w:pPr>
            <w:r w:rsidRPr="00222C4F">
              <w:rPr>
                <w:rFonts w:ascii="Arial" w:hAnsi="Arial" w:cs="Arial"/>
              </w:rPr>
              <w:t xml:space="preserve">The Tenant paying the rents hereby reserved and performing and observing the several covenants and stipulations herein contained shall peacefully hold and enjoy the </w:t>
            </w:r>
            <w:r w:rsidR="00D34AE6">
              <w:rPr>
                <w:rFonts w:ascii="Arial" w:hAnsi="Arial" w:cs="Arial"/>
              </w:rPr>
              <w:t>Premises</w:t>
            </w:r>
            <w:r w:rsidRPr="00222C4F">
              <w:rPr>
                <w:rFonts w:ascii="Arial" w:hAnsi="Arial" w:cs="Arial"/>
              </w:rPr>
              <w:t xml:space="preserve"> during the term without any interruption by the Landlord or any person rightfully claiming under or in trust for the Landlord</w:t>
            </w:r>
            <w:r w:rsidRPr="00F22ED3">
              <w:rPr>
                <w:rFonts w:ascii="Arial" w:hAnsi="Arial" w:cs="Arial"/>
              </w:rPr>
              <w:t xml:space="preserve">. </w:t>
            </w:r>
          </w:p>
        </w:tc>
        <w:tc>
          <w:tcPr>
            <w:tcW w:w="2127" w:type="dxa"/>
            <w:tcBorders>
              <w:top w:val="nil"/>
              <w:left w:val="nil"/>
              <w:bottom w:val="nil"/>
              <w:right w:val="nil"/>
            </w:tcBorders>
          </w:tcPr>
          <w:p w14:paraId="414F91D8" w14:textId="77777777" w:rsidR="001D508A" w:rsidRPr="00055E6C" w:rsidRDefault="001D508A" w:rsidP="006115B1">
            <w:pPr>
              <w:spacing w:before="120" w:after="120" w:line="276" w:lineRule="auto"/>
              <w:rPr>
                <w:sz w:val="16"/>
                <w:szCs w:val="18"/>
              </w:rPr>
            </w:pPr>
            <w:r w:rsidRPr="00055E6C">
              <w:rPr>
                <w:bCs/>
                <w:sz w:val="16"/>
                <w:szCs w:val="18"/>
              </w:rPr>
              <w:t>QUIET ENJOYMENT</w:t>
            </w:r>
          </w:p>
        </w:tc>
      </w:tr>
      <w:tr w:rsidR="001D508A" w:rsidRPr="00F22ED3" w14:paraId="26529D13"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62A438AB" w14:textId="77777777" w:rsidR="001D508A" w:rsidRPr="00F22ED3" w:rsidRDefault="001D508A" w:rsidP="008253F4">
            <w:pPr>
              <w:pStyle w:val="List21"/>
              <w:numPr>
                <w:ilvl w:val="0"/>
                <w:numId w:val="4"/>
              </w:numPr>
              <w:tabs>
                <w:tab w:val="left" w:pos="-1701"/>
              </w:tabs>
              <w:snapToGrid w:val="0"/>
              <w:spacing w:line="276" w:lineRule="auto"/>
              <w:ind w:left="426" w:hanging="426"/>
              <w:rPr>
                <w:rFonts w:ascii="Arial" w:hAnsi="Arial" w:cs="Arial"/>
              </w:rPr>
            </w:pPr>
            <w:r w:rsidRPr="00F22ED3">
              <w:rPr>
                <w:rFonts w:ascii="Arial" w:hAnsi="Arial" w:cs="Arial"/>
                <w:bCs/>
              </w:rPr>
              <w:t xml:space="preserve">All property taxes, rates and assessments which are or may hereafter be charges or impose on the </w:t>
            </w:r>
            <w:r w:rsidR="00D34AE6">
              <w:rPr>
                <w:rFonts w:ascii="Arial" w:hAnsi="Arial" w:cs="Arial"/>
                <w:bCs/>
              </w:rPr>
              <w:t>Premises</w:t>
            </w:r>
            <w:r w:rsidRPr="00F22ED3">
              <w:rPr>
                <w:rFonts w:ascii="Arial" w:hAnsi="Arial" w:cs="Arial"/>
                <w:bCs/>
              </w:rPr>
              <w:t xml:space="preserve"> </w:t>
            </w:r>
            <w:r w:rsidRPr="00F22ED3">
              <w:rPr>
                <w:rFonts w:ascii="Arial" w:hAnsi="Arial" w:cs="Arial"/>
              </w:rPr>
              <w:t>are payable by the Landlord</w:t>
            </w:r>
            <w:r w:rsidR="00D15095">
              <w:rPr>
                <w:rFonts w:ascii="Arial" w:hAnsi="Arial" w:cs="Arial"/>
              </w:rPr>
              <w:t>.</w:t>
            </w:r>
          </w:p>
        </w:tc>
        <w:tc>
          <w:tcPr>
            <w:tcW w:w="2127" w:type="dxa"/>
            <w:tcBorders>
              <w:top w:val="nil"/>
              <w:left w:val="nil"/>
              <w:bottom w:val="nil"/>
              <w:right w:val="nil"/>
            </w:tcBorders>
          </w:tcPr>
          <w:p w14:paraId="511ED15C" w14:textId="77777777" w:rsidR="001D508A" w:rsidRPr="00055E6C" w:rsidRDefault="001D508A" w:rsidP="006115B1">
            <w:pPr>
              <w:spacing w:before="120" w:after="120" w:line="276" w:lineRule="auto"/>
              <w:rPr>
                <w:bCs/>
                <w:sz w:val="16"/>
                <w:szCs w:val="18"/>
              </w:rPr>
            </w:pPr>
            <w:r w:rsidRPr="00055E6C">
              <w:rPr>
                <w:bCs/>
                <w:sz w:val="16"/>
                <w:szCs w:val="18"/>
              </w:rPr>
              <w:t>PAYMENT OF PROPERTY TAX</w:t>
            </w:r>
          </w:p>
        </w:tc>
      </w:tr>
      <w:tr w:rsidR="001D508A" w:rsidRPr="00F22ED3" w14:paraId="55B0F795" w14:textId="77777777" w:rsidTr="00D34A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4A60B5E6" w14:textId="77777777" w:rsidR="001D508A" w:rsidRPr="00F22ED3" w:rsidRDefault="001D508A" w:rsidP="008253F4">
            <w:pPr>
              <w:pStyle w:val="List21"/>
              <w:numPr>
                <w:ilvl w:val="0"/>
                <w:numId w:val="4"/>
              </w:numPr>
              <w:tabs>
                <w:tab w:val="left" w:pos="-1701"/>
              </w:tabs>
              <w:snapToGrid w:val="0"/>
              <w:spacing w:line="276" w:lineRule="auto"/>
              <w:ind w:left="426" w:hanging="426"/>
              <w:rPr>
                <w:rFonts w:ascii="Arial" w:hAnsi="Arial" w:cs="Arial"/>
                <w:bCs/>
              </w:rPr>
            </w:pPr>
            <w:r w:rsidRPr="00F22ED3">
              <w:rPr>
                <w:rFonts w:ascii="Arial" w:hAnsi="Arial" w:cs="Arial"/>
              </w:rPr>
              <w:t xml:space="preserve">To keep the roof, ceiling, main structure, walls, floors, wiring and pipes of the </w:t>
            </w:r>
            <w:r w:rsidR="00D34AE6">
              <w:rPr>
                <w:rFonts w:ascii="Arial" w:hAnsi="Arial" w:cs="Arial"/>
              </w:rPr>
              <w:t>Premises</w:t>
            </w:r>
            <w:r w:rsidRPr="00F22ED3">
              <w:rPr>
                <w:rFonts w:ascii="Arial" w:hAnsi="Arial" w:cs="Arial"/>
              </w:rPr>
              <w:t xml:space="preserve"> in good and tenantable repair and condition (fair wear and tear excepted)</w:t>
            </w:r>
            <w:r w:rsidR="00D15095">
              <w:rPr>
                <w:rFonts w:ascii="Arial" w:hAnsi="Arial" w:cs="Arial"/>
              </w:rPr>
              <w:t>.</w:t>
            </w:r>
          </w:p>
        </w:tc>
        <w:tc>
          <w:tcPr>
            <w:tcW w:w="2127" w:type="dxa"/>
            <w:tcBorders>
              <w:top w:val="nil"/>
              <w:left w:val="nil"/>
              <w:bottom w:val="nil"/>
              <w:right w:val="nil"/>
            </w:tcBorders>
          </w:tcPr>
          <w:p w14:paraId="7B2F03C8" w14:textId="77777777" w:rsidR="001D508A" w:rsidRPr="00055E6C" w:rsidRDefault="001D508A" w:rsidP="006115B1">
            <w:pPr>
              <w:spacing w:before="120" w:after="120" w:line="276" w:lineRule="auto"/>
              <w:rPr>
                <w:bCs/>
                <w:sz w:val="16"/>
                <w:szCs w:val="18"/>
              </w:rPr>
            </w:pPr>
            <w:r w:rsidRPr="00055E6C">
              <w:rPr>
                <w:sz w:val="16"/>
                <w:szCs w:val="18"/>
              </w:rPr>
              <w:t>KEEP PREMISES IN GOOD REPAIR</w:t>
            </w:r>
          </w:p>
        </w:tc>
      </w:tr>
      <w:tr w:rsidR="00673E04" w:rsidRPr="00F22ED3" w14:paraId="7C7F8D6B" w14:textId="77777777" w:rsidTr="00D34A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0116E693" w14:textId="77777777" w:rsidR="00673E04" w:rsidRPr="00673E04" w:rsidRDefault="00673E04" w:rsidP="00673E04">
            <w:pPr>
              <w:pStyle w:val="List21"/>
              <w:numPr>
                <w:ilvl w:val="0"/>
                <w:numId w:val="4"/>
              </w:numPr>
              <w:tabs>
                <w:tab w:val="left" w:pos="-1701"/>
              </w:tabs>
              <w:snapToGrid w:val="0"/>
              <w:spacing w:line="276" w:lineRule="auto"/>
              <w:ind w:left="426" w:hanging="426"/>
              <w:rPr>
                <w:rFonts w:ascii="Arial" w:hAnsi="Arial" w:cs="Arial"/>
              </w:rPr>
            </w:pPr>
            <w:r w:rsidRPr="00F22ED3">
              <w:rPr>
                <w:rFonts w:ascii="Arial" w:hAnsi="Arial" w:cs="Arial"/>
              </w:rPr>
              <w:t xml:space="preserve">To insure the said </w:t>
            </w:r>
            <w:r w:rsidR="00D34AE6">
              <w:rPr>
                <w:rFonts w:ascii="Arial" w:hAnsi="Arial" w:cs="Arial"/>
              </w:rPr>
              <w:t>Premises</w:t>
            </w:r>
            <w:r w:rsidRPr="00F22ED3">
              <w:rPr>
                <w:rFonts w:ascii="Arial" w:hAnsi="Arial" w:cs="Arial"/>
              </w:rPr>
              <w:t xml:space="preserve"> against loss or damage by fire and to pay the necessary premium punctually.</w:t>
            </w:r>
          </w:p>
        </w:tc>
        <w:tc>
          <w:tcPr>
            <w:tcW w:w="2127" w:type="dxa"/>
            <w:tcBorders>
              <w:top w:val="nil"/>
              <w:left w:val="nil"/>
              <w:bottom w:val="nil"/>
              <w:right w:val="nil"/>
            </w:tcBorders>
          </w:tcPr>
          <w:p w14:paraId="669847E7" w14:textId="77777777" w:rsidR="00D34AE6" w:rsidRDefault="00D34AE6" w:rsidP="00D34AE6">
            <w:pPr>
              <w:spacing w:before="120" w:after="120" w:line="276" w:lineRule="auto"/>
              <w:rPr>
                <w:sz w:val="16"/>
                <w:szCs w:val="18"/>
              </w:rPr>
            </w:pPr>
            <w:r w:rsidRPr="00055E6C">
              <w:rPr>
                <w:sz w:val="16"/>
                <w:szCs w:val="18"/>
              </w:rPr>
              <w:t>FIRE INSURANCE</w:t>
            </w:r>
          </w:p>
          <w:p w14:paraId="7B0B5317" w14:textId="77777777" w:rsidR="00673E04" w:rsidRPr="00055E6C" w:rsidRDefault="00673E04" w:rsidP="006115B1">
            <w:pPr>
              <w:spacing w:before="120" w:after="120" w:line="276" w:lineRule="auto"/>
              <w:rPr>
                <w:sz w:val="16"/>
                <w:szCs w:val="18"/>
              </w:rPr>
            </w:pPr>
          </w:p>
        </w:tc>
      </w:tr>
      <w:tr w:rsidR="001D508A" w:rsidRPr="00F22ED3" w14:paraId="3C73A5C3" w14:textId="77777777" w:rsidTr="00D34A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446129A6" w14:textId="32B5A369" w:rsidR="00613984" w:rsidRPr="00947471" w:rsidRDefault="00613984" w:rsidP="008253F4">
            <w:pPr>
              <w:pStyle w:val="List21"/>
              <w:numPr>
                <w:ilvl w:val="0"/>
                <w:numId w:val="4"/>
              </w:numPr>
              <w:tabs>
                <w:tab w:val="left" w:pos="-1701"/>
              </w:tabs>
              <w:snapToGrid w:val="0"/>
              <w:spacing w:line="276" w:lineRule="auto"/>
              <w:ind w:left="426" w:hanging="426"/>
              <w:rPr>
                <w:rFonts w:ascii="Arial" w:hAnsi="Arial" w:cs="Arial"/>
              </w:rPr>
            </w:pPr>
            <w:r>
              <w:rPr>
                <w:rFonts w:ascii="Arial" w:hAnsi="Arial" w:cs="Arial"/>
              </w:rPr>
              <w:t xml:space="preserve">To supply the items </w:t>
            </w:r>
            <w:r w:rsidR="009975D3">
              <w:rPr>
                <w:rFonts w:ascii="Arial" w:hAnsi="Arial" w:cs="Arial"/>
              </w:rPr>
              <w:t xml:space="preserve">as stipulated in the Letter of Intent </w:t>
            </w:r>
            <w:r>
              <w:rPr>
                <w:rFonts w:ascii="Arial" w:hAnsi="Arial" w:cs="Arial"/>
              </w:rPr>
              <w:t xml:space="preserve">and </w:t>
            </w:r>
            <w:r w:rsidR="009975D3">
              <w:rPr>
                <w:rFonts w:ascii="Arial" w:hAnsi="Arial" w:cs="Arial"/>
              </w:rPr>
              <w:t xml:space="preserve">to comply with the other covenants in the said letter </w:t>
            </w:r>
            <w:r w:rsidR="003961D9">
              <w:rPr>
                <w:rFonts w:ascii="Arial" w:hAnsi="Arial" w:cs="Arial"/>
              </w:rPr>
              <w:t>dated</w:t>
            </w:r>
            <w:r w:rsidR="003961D9" w:rsidRPr="00E917DA">
              <w:rPr>
                <w:rFonts w:ascii="Arial" w:hAnsi="Arial" w:cs="Arial"/>
              </w:rPr>
              <w:t xml:space="preserve"> </w:t>
            </w:r>
            <w:r w:rsidR="00F03808" w:rsidRPr="00CB4A49">
              <w:rPr>
                <w:rFonts w:ascii="Courier New" w:hAnsi="Courier New" w:cs="Courier New"/>
              </w:rPr>
              <w:t>{{</w:t>
            </w:r>
            <w:proofErr w:type="spellStart"/>
            <w:r w:rsidR="00F03808">
              <w:rPr>
                <w:rFonts w:ascii="Courier New" w:hAnsi="Courier New" w:cs="Courier New"/>
              </w:rPr>
              <w:t>letter_of_intent_date</w:t>
            </w:r>
            <w:proofErr w:type="spellEnd"/>
            <w:r w:rsidR="00F03808" w:rsidRPr="00CB4A49">
              <w:rPr>
                <w:rFonts w:ascii="Courier New" w:hAnsi="Courier New" w:cs="Courier New"/>
              </w:rPr>
              <w:t>}}</w:t>
            </w:r>
            <w:r w:rsidR="009975D3">
              <w:rPr>
                <w:rFonts w:ascii="Arial" w:hAnsi="Arial" w:cs="Arial"/>
              </w:rPr>
              <w:t>, o</w:t>
            </w:r>
            <w:r>
              <w:rPr>
                <w:rFonts w:ascii="Arial" w:hAnsi="Arial" w:cs="Arial"/>
              </w:rPr>
              <w:t xml:space="preserve">n or before handover of the said </w:t>
            </w:r>
            <w:r w:rsidR="00D34AE6">
              <w:rPr>
                <w:rFonts w:ascii="Arial" w:hAnsi="Arial" w:cs="Arial"/>
              </w:rPr>
              <w:t>Premises</w:t>
            </w:r>
            <w:r>
              <w:rPr>
                <w:rFonts w:ascii="Arial" w:hAnsi="Arial" w:cs="Arial"/>
              </w:rPr>
              <w:t xml:space="preserve"> to the Tenant</w:t>
            </w:r>
            <w:r w:rsidR="009975D3">
              <w:rPr>
                <w:rFonts w:ascii="Arial" w:hAnsi="Arial" w:cs="Arial"/>
              </w:rPr>
              <w:t>.</w:t>
            </w:r>
          </w:p>
        </w:tc>
        <w:tc>
          <w:tcPr>
            <w:tcW w:w="2127" w:type="dxa"/>
            <w:tcBorders>
              <w:top w:val="nil"/>
              <w:left w:val="nil"/>
              <w:bottom w:val="nil"/>
              <w:right w:val="nil"/>
            </w:tcBorders>
          </w:tcPr>
          <w:p w14:paraId="356DE1D9" w14:textId="77777777" w:rsidR="00F03808" w:rsidRDefault="00F03808" w:rsidP="00F03808">
            <w:pPr>
              <w:spacing w:line="120" w:lineRule="auto"/>
              <w:rPr>
                <w:sz w:val="16"/>
                <w:szCs w:val="18"/>
              </w:rPr>
            </w:pPr>
          </w:p>
          <w:p w14:paraId="117E7C4F" w14:textId="7D4AB0CF" w:rsidR="009975D3" w:rsidRPr="009975D3" w:rsidRDefault="009975D3" w:rsidP="009975D3">
            <w:pPr>
              <w:rPr>
                <w:sz w:val="16"/>
                <w:szCs w:val="18"/>
              </w:rPr>
            </w:pPr>
            <w:r>
              <w:rPr>
                <w:sz w:val="16"/>
                <w:szCs w:val="18"/>
              </w:rPr>
              <w:t>LETTER OF INTENT</w:t>
            </w:r>
          </w:p>
        </w:tc>
      </w:tr>
      <w:tr w:rsidR="00286AE9" w:rsidRPr="00EA528D" w14:paraId="09536535" w14:textId="77777777" w:rsidTr="00D34A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3BAAF31F" w14:textId="77777777" w:rsidR="00EF769D" w:rsidRDefault="00EF769D" w:rsidP="006115B1">
            <w:pPr>
              <w:pStyle w:val="List21"/>
              <w:tabs>
                <w:tab w:val="left" w:pos="-1701"/>
              </w:tabs>
              <w:snapToGrid w:val="0"/>
              <w:spacing w:line="276" w:lineRule="auto"/>
              <w:ind w:left="0" w:firstLine="0"/>
              <w:rPr>
                <w:rFonts w:ascii="Arial" w:hAnsi="Arial" w:cs="Arial"/>
                <w:b/>
                <w:bCs/>
              </w:rPr>
            </w:pPr>
          </w:p>
          <w:p w14:paraId="283DB877" w14:textId="77777777" w:rsidR="00EF769D" w:rsidRDefault="00EF769D" w:rsidP="006115B1">
            <w:pPr>
              <w:pStyle w:val="List21"/>
              <w:tabs>
                <w:tab w:val="left" w:pos="-1701"/>
              </w:tabs>
              <w:snapToGrid w:val="0"/>
              <w:spacing w:line="276" w:lineRule="auto"/>
              <w:ind w:left="0" w:firstLine="0"/>
              <w:rPr>
                <w:rFonts w:ascii="Arial" w:hAnsi="Arial" w:cs="Arial"/>
                <w:b/>
                <w:bCs/>
              </w:rPr>
            </w:pPr>
          </w:p>
          <w:p w14:paraId="62DA7CA7" w14:textId="77777777" w:rsidR="001D5770" w:rsidRDefault="00286AE9" w:rsidP="006115B1">
            <w:pPr>
              <w:pStyle w:val="List21"/>
              <w:tabs>
                <w:tab w:val="left" w:pos="-1701"/>
              </w:tabs>
              <w:snapToGrid w:val="0"/>
              <w:spacing w:line="276" w:lineRule="auto"/>
              <w:ind w:left="0" w:firstLine="0"/>
              <w:rPr>
                <w:rFonts w:ascii="Arial" w:hAnsi="Arial" w:cs="Arial"/>
                <w:b/>
                <w:bCs/>
              </w:rPr>
            </w:pPr>
            <w:r w:rsidRPr="00EA528D">
              <w:rPr>
                <w:rFonts w:ascii="Arial" w:hAnsi="Arial" w:cs="Arial"/>
                <w:b/>
                <w:bCs/>
              </w:rPr>
              <w:t>PROVI</w:t>
            </w:r>
            <w:r w:rsidR="001D5770">
              <w:rPr>
                <w:rFonts w:ascii="Arial" w:hAnsi="Arial" w:cs="Arial"/>
                <w:b/>
                <w:bCs/>
              </w:rPr>
              <w:t>D</w:t>
            </w:r>
            <w:r w:rsidRPr="00EA528D">
              <w:rPr>
                <w:rFonts w:ascii="Arial" w:hAnsi="Arial" w:cs="Arial"/>
                <w:b/>
                <w:bCs/>
              </w:rPr>
              <w:t>ED always and it is hereby agree</w:t>
            </w:r>
            <w:r>
              <w:rPr>
                <w:rFonts w:ascii="Arial" w:hAnsi="Arial" w:cs="Arial"/>
                <w:b/>
                <w:bCs/>
              </w:rPr>
              <w:t>d</w:t>
            </w:r>
            <w:r w:rsidRPr="00EA528D">
              <w:rPr>
                <w:rFonts w:ascii="Arial" w:hAnsi="Arial" w:cs="Arial"/>
                <w:b/>
                <w:bCs/>
              </w:rPr>
              <w:t xml:space="preserve"> as follows:</w:t>
            </w:r>
          </w:p>
        </w:tc>
        <w:tc>
          <w:tcPr>
            <w:tcW w:w="2127" w:type="dxa"/>
            <w:tcBorders>
              <w:top w:val="nil"/>
              <w:left w:val="nil"/>
              <w:bottom w:val="nil"/>
              <w:right w:val="nil"/>
            </w:tcBorders>
          </w:tcPr>
          <w:p w14:paraId="72ED012F" w14:textId="77777777" w:rsidR="00286AE9" w:rsidRPr="00EA528D" w:rsidRDefault="00286AE9" w:rsidP="006115B1">
            <w:pPr>
              <w:spacing w:before="120" w:after="120" w:line="276" w:lineRule="auto"/>
              <w:rPr>
                <w:b/>
                <w:sz w:val="16"/>
                <w:szCs w:val="18"/>
              </w:rPr>
            </w:pPr>
          </w:p>
        </w:tc>
      </w:tr>
      <w:tr w:rsidR="001D508A" w:rsidRPr="00EA528D" w14:paraId="6D91E4AC"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5F5E62C4" w14:textId="77777777" w:rsidR="001D5770" w:rsidRPr="00EF769D" w:rsidRDefault="00622CA3" w:rsidP="00EF769D">
            <w:pPr>
              <w:pStyle w:val="List21"/>
              <w:numPr>
                <w:ilvl w:val="0"/>
                <w:numId w:val="1"/>
              </w:numPr>
              <w:tabs>
                <w:tab w:val="clear" w:pos="720"/>
                <w:tab w:val="left" w:pos="-1701"/>
              </w:tabs>
              <w:snapToGrid w:val="0"/>
              <w:spacing w:line="276" w:lineRule="auto"/>
              <w:ind w:left="426" w:hanging="426"/>
              <w:rPr>
                <w:rFonts w:ascii="Arial" w:hAnsi="Arial" w:cs="Arial"/>
                <w:b/>
                <w:bCs/>
              </w:rPr>
            </w:pPr>
            <w:r>
              <w:rPr>
                <w:rFonts w:ascii="Arial" w:hAnsi="Arial" w:cs="Arial"/>
                <w:b/>
                <w:bCs/>
              </w:rPr>
              <w:t xml:space="preserve">Other Terms </w:t>
            </w:r>
          </w:p>
        </w:tc>
        <w:tc>
          <w:tcPr>
            <w:tcW w:w="2127" w:type="dxa"/>
            <w:tcBorders>
              <w:top w:val="nil"/>
              <w:left w:val="nil"/>
              <w:bottom w:val="nil"/>
              <w:right w:val="nil"/>
            </w:tcBorders>
          </w:tcPr>
          <w:p w14:paraId="42FFE21A" w14:textId="77777777" w:rsidR="001D508A" w:rsidRPr="00EA528D" w:rsidRDefault="001D508A" w:rsidP="006115B1">
            <w:pPr>
              <w:spacing w:before="120" w:after="120" w:line="276" w:lineRule="auto"/>
              <w:rPr>
                <w:b/>
                <w:sz w:val="16"/>
                <w:szCs w:val="18"/>
              </w:rPr>
            </w:pPr>
          </w:p>
        </w:tc>
      </w:tr>
      <w:tr w:rsidR="001D508A" w:rsidRPr="00F22ED3" w14:paraId="644220D8"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10FE8389" w14:textId="77777777" w:rsidR="001D508A" w:rsidRPr="00F22ED3" w:rsidRDefault="001D508A" w:rsidP="00ED223E">
            <w:pPr>
              <w:pStyle w:val="List21"/>
              <w:numPr>
                <w:ilvl w:val="0"/>
                <w:numId w:val="5"/>
              </w:numPr>
              <w:tabs>
                <w:tab w:val="left" w:pos="-1701"/>
              </w:tabs>
              <w:snapToGrid w:val="0"/>
              <w:spacing w:line="276" w:lineRule="auto"/>
              <w:ind w:left="426" w:hanging="426"/>
              <w:rPr>
                <w:rFonts w:ascii="Arial" w:hAnsi="Arial" w:cs="Arial"/>
                <w:bCs/>
              </w:rPr>
            </w:pPr>
            <w:r w:rsidRPr="00F22ED3">
              <w:rPr>
                <w:rFonts w:ascii="Arial" w:hAnsi="Arial" w:cs="Arial"/>
                <w:bCs/>
              </w:rPr>
              <w:t xml:space="preserve">If the rent hereby reserved or any part thereof shall be unpaid for </w:t>
            </w:r>
            <w:r>
              <w:rPr>
                <w:rFonts w:ascii="Arial" w:hAnsi="Arial" w:cs="Arial"/>
                <w:bCs/>
              </w:rPr>
              <w:t>seven (7</w:t>
            </w:r>
            <w:r w:rsidRPr="00F22ED3">
              <w:rPr>
                <w:rFonts w:ascii="Arial" w:hAnsi="Arial" w:cs="Arial"/>
                <w:bCs/>
              </w:rPr>
              <w:t xml:space="preserve">) days after becoming payable (whether formally demanded or not) or if the Tenant shall at anytime fail or neglect to perform or observe any of the obligations, stipulations and agreements herein contained on its part to be performed or observed or if any condition or stipulation entered into between the parties hereto shall not be so performed or if the Tenant or any </w:t>
            </w:r>
            <w:r w:rsidRPr="00F22ED3">
              <w:rPr>
                <w:rFonts w:ascii="Arial" w:hAnsi="Arial" w:cs="Arial"/>
                <w:bCs/>
              </w:rPr>
              <w:lastRenderedPageBreak/>
              <w:t xml:space="preserve">other person in whom for the time being the tenancy shall be vested shall become bankrupt or enter into composition with the Tenant’s creditors or suffer any distress or execution to be levied on  the Tenant’s  goods  or  if  the  Tenant  being  a  company  shall  go into liquidation whether voluntary (save for the purpose  of </w:t>
            </w:r>
            <w:r w:rsidRPr="00F2375D">
              <w:rPr>
                <w:rFonts w:ascii="Arial" w:hAnsi="Arial" w:cs="Arial"/>
                <w:bCs/>
              </w:rPr>
              <w:t xml:space="preserve">amalgamation or reconstruction) or compulsory then and in any of the said cases it shall be lawful for the Landlord </w:t>
            </w:r>
            <w:r w:rsidRPr="00F2375D">
              <w:rPr>
                <w:rFonts w:ascii="Arial" w:hAnsi="Arial" w:cs="Arial"/>
              </w:rPr>
              <w:t xml:space="preserve">to forfeit the </w:t>
            </w:r>
            <w:r>
              <w:rPr>
                <w:rFonts w:ascii="Arial" w:hAnsi="Arial" w:cs="Arial"/>
              </w:rPr>
              <w:t xml:space="preserve">security </w:t>
            </w:r>
            <w:r w:rsidRPr="00F2375D">
              <w:rPr>
                <w:rFonts w:ascii="Arial" w:hAnsi="Arial" w:cs="Arial"/>
              </w:rPr>
              <w:t>deposi</w:t>
            </w:r>
            <w:r>
              <w:rPr>
                <w:rFonts w:ascii="Arial" w:hAnsi="Arial" w:cs="Arial"/>
              </w:rPr>
              <w:t xml:space="preserve">t and to, </w:t>
            </w:r>
            <w:r w:rsidRPr="00F2375D">
              <w:rPr>
                <w:rFonts w:ascii="Arial" w:hAnsi="Arial" w:cs="Arial"/>
                <w:bCs/>
              </w:rPr>
              <w:t>at any time thereafter</w:t>
            </w:r>
            <w:r>
              <w:rPr>
                <w:rFonts w:ascii="Arial" w:hAnsi="Arial" w:cs="Arial"/>
                <w:bCs/>
              </w:rPr>
              <w:t>,</w:t>
            </w:r>
            <w:r w:rsidRPr="00F2375D">
              <w:rPr>
                <w:rFonts w:ascii="Arial" w:hAnsi="Arial" w:cs="Arial"/>
                <w:bCs/>
              </w:rPr>
              <w:t xml:space="preserve"> re-enter upon the </w:t>
            </w:r>
            <w:r w:rsidR="00D34AE6">
              <w:rPr>
                <w:rFonts w:ascii="Arial" w:hAnsi="Arial" w:cs="Arial"/>
                <w:bCs/>
              </w:rPr>
              <w:t>Premises</w:t>
            </w:r>
            <w:r w:rsidRPr="00F2375D">
              <w:rPr>
                <w:rFonts w:ascii="Arial" w:hAnsi="Arial" w:cs="Arial"/>
                <w:bCs/>
              </w:rPr>
              <w:t xml:space="preserve"> or any part thereof in the name of the whole </w:t>
            </w:r>
            <w:r>
              <w:rPr>
                <w:rFonts w:ascii="Arial" w:hAnsi="Arial" w:cs="Arial"/>
                <w:bCs/>
              </w:rPr>
              <w:t xml:space="preserve">to repossess the </w:t>
            </w:r>
            <w:r w:rsidR="00D34AE6">
              <w:rPr>
                <w:rFonts w:ascii="Arial" w:hAnsi="Arial" w:cs="Arial"/>
                <w:bCs/>
              </w:rPr>
              <w:t>Premises</w:t>
            </w:r>
            <w:r>
              <w:rPr>
                <w:rFonts w:ascii="Arial" w:hAnsi="Arial" w:cs="Arial"/>
                <w:bCs/>
              </w:rPr>
              <w:t xml:space="preserve"> </w:t>
            </w:r>
            <w:r w:rsidRPr="00F2375D">
              <w:rPr>
                <w:rFonts w:ascii="Arial" w:hAnsi="Arial" w:cs="Arial"/>
                <w:bCs/>
              </w:rPr>
              <w:t>and thereupon this tenancy shall</w:t>
            </w:r>
            <w:r w:rsidRPr="00F22ED3">
              <w:rPr>
                <w:rFonts w:ascii="Arial" w:hAnsi="Arial" w:cs="Arial"/>
                <w:bCs/>
              </w:rPr>
              <w:t xml:space="preserve"> absolutely determine but without prejudice to the right of action of the Landlord in respect of any antecedent breach of this Agreement by the Tenant.</w:t>
            </w:r>
            <w:r>
              <w:rPr>
                <w:rFonts w:ascii="Arial" w:hAnsi="Arial" w:cs="Arial"/>
                <w:bCs/>
              </w:rPr>
              <w:t xml:space="preserve">  It shall also be lawful for the Landlord to remove all Tenant’s belongings from the </w:t>
            </w:r>
            <w:r w:rsidR="00D34AE6">
              <w:rPr>
                <w:rFonts w:ascii="Arial" w:hAnsi="Arial" w:cs="Arial"/>
                <w:bCs/>
              </w:rPr>
              <w:t>Premises</w:t>
            </w:r>
            <w:r>
              <w:rPr>
                <w:rFonts w:ascii="Arial" w:hAnsi="Arial" w:cs="Arial"/>
                <w:bCs/>
              </w:rPr>
              <w:t xml:space="preserve"> and the Landlord shall not be liable for any loss or damage as such. </w:t>
            </w:r>
          </w:p>
        </w:tc>
        <w:tc>
          <w:tcPr>
            <w:tcW w:w="2127" w:type="dxa"/>
            <w:tcBorders>
              <w:top w:val="nil"/>
              <w:left w:val="nil"/>
              <w:bottom w:val="nil"/>
              <w:right w:val="nil"/>
            </w:tcBorders>
          </w:tcPr>
          <w:p w14:paraId="0F08EB93" w14:textId="77777777" w:rsidR="001D508A" w:rsidRPr="00055E6C" w:rsidRDefault="001D508A" w:rsidP="006115B1">
            <w:pPr>
              <w:spacing w:before="120" w:after="120" w:line="276" w:lineRule="auto"/>
              <w:rPr>
                <w:bCs/>
                <w:sz w:val="16"/>
                <w:szCs w:val="18"/>
              </w:rPr>
            </w:pPr>
            <w:r w:rsidRPr="00055E6C">
              <w:rPr>
                <w:bCs/>
                <w:sz w:val="16"/>
                <w:szCs w:val="18"/>
              </w:rPr>
              <w:lastRenderedPageBreak/>
              <w:t>DEFAULT OF LESSEE</w:t>
            </w:r>
          </w:p>
        </w:tc>
      </w:tr>
      <w:tr w:rsidR="001D508A" w:rsidRPr="00F22ED3" w14:paraId="3FC333B5"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57F2F262" w14:textId="77777777" w:rsidR="001D508A" w:rsidRPr="00F22ED3" w:rsidRDefault="001D508A" w:rsidP="008253F4">
            <w:pPr>
              <w:pStyle w:val="List21"/>
              <w:numPr>
                <w:ilvl w:val="0"/>
                <w:numId w:val="5"/>
              </w:numPr>
              <w:tabs>
                <w:tab w:val="left" w:pos="-1701"/>
              </w:tabs>
              <w:snapToGrid w:val="0"/>
              <w:spacing w:line="276" w:lineRule="auto"/>
              <w:ind w:left="426" w:hanging="426"/>
              <w:rPr>
                <w:rFonts w:ascii="Arial" w:hAnsi="Arial" w:cs="Arial"/>
                <w:bCs/>
              </w:rPr>
            </w:pPr>
            <w:r>
              <w:rPr>
                <w:rFonts w:ascii="Arial" w:hAnsi="Arial" w:cs="Arial"/>
              </w:rPr>
              <w:t xml:space="preserve">In the event of the rent </w:t>
            </w:r>
            <w:r w:rsidRPr="00F22ED3">
              <w:rPr>
                <w:rFonts w:ascii="Arial" w:hAnsi="Arial" w:cs="Arial"/>
              </w:rPr>
              <w:t xml:space="preserve">remaining unpaid for </w:t>
            </w:r>
            <w:r>
              <w:rPr>
                <w:rFonts w:ascii="Arial" w:hAnsi="Arial" w:cs="Arial"/>
                <w:bCs/>
              </w:rPr>
              <w:t>seven (7</w:t>
            </w:r>
            <w:r w:rsidRPr="00F22ED3">
              <w:rPr>
                <w:rFonts w:ascii="Arial" w:hAnsi="Arial" w:cs="Arial"/>
                <w:bCs/>
              </w:rPr>
              <w:t xml:space="preserve">) days </w:t>
            </w:r>
            <w:r w:rsidRPr="00F22ED3">
              <w:rPr>
                <w:rFonts w:ascii="Arial" w:hAnsi="Arial" w:cs="Arial"/>
              </w:rPr>
              <w:t>after becoming payable (whether formally demanded or not) it shall be lawful for the Landlord to claim an</w:t>
            </w:r>
            <w:r>
              <w:rPr>
                <w:rFonts w:ascii="Arial" w:hAnsi="Arial" w:cs="Arial"/>
              </w:rPr>
              <w:t xml:space="preserve"> interest at </w:t>
            </w:r>
            <w:r w:rsidR="00C578CC">
              <w:rPr>
                <w:rFonts w:ascii="Arial" w:hAnsi="Arial" w:cs="Arial"/>
              </w:rPr>
              <w:t>t</w:t>
            </w:r>
            <w:r w:rsidR="00613984">
              <w:rPr>
                <w:rFonts w:ascii="Arial" w:hAnsi="Arial" w:cs="Arial"/>
              </w:rPr>
              <w:t>welve</w:t>
            </w:r>
            <w:r>
              <w:rPr>
                <w:rFonts w:ascii="Arial" w:hAnsi="Arial" w:cs="Arial"/>
              </w:rPr>
              <w:t xml:space="preserve"> percent (</w:t>
            </w:r>
            <w:r w:rsidR="00C578CC">
              <w:rPr>
                <w:rFonts w:ascii="Arial" w:hAnsi="Arial" w:cs="Arial"/>
              </w:rPr>
              <w:t>1</w:t>
            </w:r>
            <w:r w:rsidR="00613984">
              <w:rPr>
                <w:rFonts w:ascii="Arial" w:hAnsi="Arial" w:cs="Arial"/>
              </w:rPr>
              <w:t>2</w:t>
            </w:r>
            <w:r w:rsidRPr="00F22ED3">
              <w:rPr>
                <w:rFonts w:ascii="Arial" w:hAnsi="Arial" w:cs="Arial"/>
              </w:rPr>
              <w:t>%) per annum. Amount unpaid calculated as from the date payable</w:t>
            </w:r>
            <w:r w:rsidR="00792990">
              <w:rPr>
                <w:rFonts w:ascii="Arial" w:hAnsi="Arial" w:cs="Arial"/>
              </w:rPr>
              <w:t>.</w:t>
            </w:r>
          </w:p>
        </w:tc>
        <w:tc>
          <w:tcPr>
            <w:tcW w:w="2127" w:type="dxa"/>
            <w:tcBorders>
              <w:top w:val="nil"/>
              <w:left w:val="nil"/>
              <w:bottom w:val="nil"/>
              <w:right w:val="nil"/>
            </w:tcBorders>
          </w:tcPr>
          <w:p w14:paraId="1E49735E" w14:textId="77777777" w:rsidR="001D508A" w:rsidRPr="00055E6C" w:rsidRDefault="001D508A" w:rsidP="006115B1">
            <w:pPr>
              <w:spacing w:before="120" w:after="120" w:line="276" w:lineRule="auto"/>
              <w:rPr>
                <w:sz w:val="16"/>
                <w:szCs w:val="18"/>
              </w:rPr>
            </w:pPr>
            <w:r w:rsidRPr="00055E6C">
              <w:rPr>
                <w:sz w:val="16"/>
                <w:szCs w:val="18"/>
              </w:rPr>
              <w:t>INTEREST FOR RENT ARREARS</w:t>
            </w:r>
          </w:p>
          <w:p w14:paraId="02DBA7DB" w14:textId="77777777" w:rsidR="001D508A" w:rsidRPr="00055E6C" w:rsidRDefault="001D508A" w:rsidP="006115B1">
            <w:pPr>
              <w:spacing w:before="120" w:after="120" w:line="276" w:lineRule="auto"/>
              <w:rPr>
                <w:bCs/>
                <w:sz w:val="16"/>
                <w:szCs w:val="18"/>
              </w:rPr>
            </w:pPr>
          </w:p>
        </w:tc>
      </w:tr>
      <w:tr w:rsidR="001D508A" w:rsidRPr="00F22ED3" w14:paraId="17DC5A90" w14:textId="77777777" w:rsidTr="00673E0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3EA3749B" w14:textId="77777777" w:rsidR="001D508A" w:rsidRPr="00F22ED3" w:rsidRDefault="001D508A" w:rsidP="008253F4">
            <w:pPr>
              <w:pStyle w:val="List21"/>
              <w:numPr>
                <w:ilvl w:val="0"/>
                <w:numId w:val="5"/>
              </w:numPr>
              <w:tabs>
                <w:tab w:val="left" w:pos="-1701"/>
              </w:tabs>
              <w:snapToGrid w:val="0"/>
              <w:spacing w:line="276" w:lineRule="auto"/>
              <w:ind w:left="426" w:hanging="426"/>
              <w:rPr>
                <w:rFonts w:ascii="Arial" w:hAnsi="Arial" w:cs="Arial"/>
                <w:bCs/>
              </w:rPr>
            </w:pPr>
            <w:r w:rsidRPr="00F22ED3">
              <w:rPr>
                <w:rFonts w:ascii="Arial" w:hAnsi="Arial" w:cs="Arial"/>
              </w:rPr>
              <w:t>The Landlord shall not be held to have waived the condition herein contained where the Landlord has permitted the Tenant to do any act in breach of conditions or stipulations herein and the Landlord shall always have the right to enforce such conditions or stipulations notwithstanding any antecedent breach of the conditions or stipulations permitted by the Landlord</w:t>
            </w:r>
            <w:r w:rsidR="00792990">
              <w:rPr>
                <w:rFonts w:ascii="Arial" w:hAnsi="Arial" w:cs="Arial"/>
              </w:rPr>
              <w:t>.</w:t>
            </w:r>
          </w:p>
        </w:tc>
        <w:tc>
          <w:tcPr>
            <w:tcW w:w="2127" w:type="dxa"/>
            <w:tcBorders>
              <w:top w:val="nil"/>
              <w:left w:val="nil"/>
              <w:bottom w:val="nil"/>
              <w:right w:val="nil"/>
            </w:tcBorders>
          </w:tcPr>
          <w:p w14:paraId="1FBD4497" w14:textId="77777777" w:rsidR="001D508A" w:rsidRPr="00055E6C" w:rsidRDefault="001D508A" w:rsidP="006115B1">
            <w:pPr>
              <w:spacing w:before="120" w:after="120" w:line="276" w:lineRule="auto"/>
              <w:rPr>
                <w:sz w:val="16"/>
                <w:szCs w:val="18"/>
              </w:rPr>
            </w:pPr>
            <w:r w:rsidRPr="00055E6C">
              <w:rPr>
                <w:sz w:val="16"/>
                <w:szCs w:val="18"/>
              </w:rPr>
              <w:t>WAIVER OF DEFAULTS</w:t>
            </w:r>
          </w:p>
          <w:p w14:paraId="3AFD0602" w14:textId="77777777" w:rsidR="001D508A" w:rsidRPr="00055E6C" w:rsidRDefault="001D508A" w:rsidP="006115B1">
            <w:pPr>
              <w:spacing w:before="120" w:after="120" w:line="276" w:lineRule="auto"/>
              <w:rPr>
                <w:sz w:val="16"/>
                <w:szCs w:val="18"/>
              </w:rPr>
            </w:pPr>
          </w:p>
        </w:tc>
      </w:tr>
      <w:tr w:rsidR="001D508A" w:rsidRPr="00F22ED3" w14:paraId="2913BAA1"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7B8B0600" w14:textId="77777777" w:rsidR="00655102" w:rsidRDefault="001D508A" w:rsidP="00655102">
            <w:pPr>
              <w:pStyle w:val="List21"/>
              <w:numPr>
                <w:ilvl w:val="0"/>
                <w:numId w:val="5"/>
              </w:numPr>
              <w:tabs>
                <w:tab w:val="left" w:pos="-1701"/>
              </w:tabs>
              <w:snapToGrid w:val="0"/>
              <w:spacing w:line="276" w:lineRule="auto"/>
              <w:ind w:left="426" w:hanging="426"/>
              <w:rPr>
                <w:rFonts w:ascii="Arial" w:hAnsi="Arial" w:cs="Arial"/>
              </w:rPr>
            </w:pPr>
            <w:r w:rsidRPr="00F22ED3">
              <w:rPr>
                <w:rFonts w:ascii="Arial" w:hAnsi="Arial" w:cs="Arial"/>
              </w:rPr>
              <w:t>Any notice required under this Agreement shall be sufficiently served if it is sent by post in a registered letter addressed to the Tenant or the Landlord or other person or persons to be served by name at their address specified herein or if left at the last known place of abode or business.  A notice sent by registered letter shall be deemed to be given at the time when it ought in due course of post to be delivered at the address to which it is sent.</w:t>
            </w:r>
          </w:p>
          <w:p w14:paraId="1F7216FA" w14:textId="77777777" w:rsidR="00655102" w:rsidRDefault="00655102" w:rsidP="00655102">
            <w:pPr>
              <w:pStyle w:val="List21"/>
              <w:numPr>
                <w:ilvl w:val="0"/>
                <w:numId w:val="5"/>
              </w:numPr>
              <w:tabs>
                <w:tab w:val="left" w:pos="-1701"/>
              </w:tabs>
              <w:snapToGrid w:val="0"/>
              <w:spacing w:line="276" w:lineRule="auto"/>
              <w:ind w:left="426" w:hanging="426"/>
              <w:rPr>
                <w:rFonts w:ascii="Arial" w:hAnsi="Arial" w:cs="Arial"/>
              </w:rPr>
            </w:pPr>
            <w:r w:rsidRPr="00F22ED3">
              <w:rPr>
                <w:rFonts w:ascii="Arial" w:hAnsi="Arial" w:cs="Arial"/>
              </w:rPr>
              <w:t xml:space="preserve">Notwithstanding the tenancy is for a term of </w:t>
            </w:r>
            <w:r>
              <w:rPr>
                <w:rFonts w:ascii="Arial" w:hAnsi="Arial" w:cs="Arial"/>
                <w:b/>
                <w:bCs/>
              </w:rPr>
              <w:t>__</w:t>
            </w:r>
            <w:r w:rsidRPr="00F22ED3">
              <w:rPr>
                <w:rFonts w:ascii="Arial" w:hAnsi="Arial" w:cs="Arial"/>
                <w:bCs/>
              </w:rPr>
              <w:t xml:space="preserve"> months </w:t>
            </w:r>
            <w:r w:rsidRPr="00F22ED3">
              <w:rPr>
                <w:rFonts w:ascii="Arial" w:hAnsi="Arial" w:cs="Arial"/>
              </w:rPr>
              <w:t>from the date of commencement of this tenancy, it may only be determined after a period</w:t>
            </w:r>
            <w:r w:rsidRPr="00635F72">
              <w:rPr>
                <w:rFonts w:ascii="Arial" w:hAnsi="Arial" w:cs="Arial"/>
                <w:b/>
              </w:rPr>
              <w:t xml:space="preserve"> </w:t>
            </w:r>
            <w:r>
              <w:rPr>
                <w:rFonts w:ascii="Arial" w:hAnsi="Arial" w:cs="Arial"/>
                <w:b/>
              </w:rPr>
              <w:t>__</w:t>
            </w:r>
            <w:r>
              <w:rPr>
                <w:rFonts w:ascii="Arial" w:hAnsi="Arial" w:cs="Arial"/>
                <w:bCs/>
              </w:rPr>
              <w:t xml:space="preserve"> </w:t>
            </w:r>
            <w:r w:rsidRPr="00F22ED3">
              <w:rPr>
                <w:rFonts w:ascii="Arial" w:hAnsi="Arial" w:cs="Arial"/>
              </w:rPr>
              <w:t>months by the Tenant giving to the Landlord</w:t>
            </w:r>
            <w:r>
              <w:rPr>
                <w:rFonts w:ascii="Arial" w:hAnsi="Arial" w:cs="Arial"/>
              </w:rPr>
              <w:t>: -</w:t>
            </w:r>
            <w:r w:rsidRPr="00F22ED3">
              <w:rPr>
                <w:rFonts w:ascii="Arial" w:hAnsi="Arial" w:cs="Arial"/>
              </w:rPr>
              <w:t xml:space="preserve"> </w:t>
            </w:r>
          </w:p>
          <w:p w14:paraId="76E83ABA" w14:textId="77777777" w:rsidR="00655102" w:rsidRDefault="00655102" w:rsidP="00655102">
            <w:pPr>
              <w:pStyle w:val="List21"/>
              <w:numPr>
                <w:ilvl w:val="0"/>
                <w:numId w:val="6"/>
              </w:numPr>
              <w:tabs>
                <w:tab w:val="left" w:pos="-1701"/>
              </w:tabs>
              <w:snapToGrid w:val="0"/>
              <w:spacing w:line="240" w:lineRule="auto"/>
              <w:ind w:left="1134" w:hanging="426"/>
              <w:rPr>
                <w:rFonts w:ascii="Arial" w:hAnsi="Arial" w:cs="Arial"/>
              </w:rPr>
            </w:pPr>
            <w:r w:rsidRPr="00F22ED3">
              <w:rPr>
                <w:rFonts w:ascii="Arial" w:hAnsi="Arial" w:cs="Arial"/>
                <w:b/>
              </w:rPr>
              <w:t>TWO (2)</w:t>
            </w:r>
            <w:r>
              <w:rPr>
                <w:rFonts w:ascii="Arial" w:hAnsi="Arial" w:cs="Arial"/>
                <w:b/>
              </w:rPr>
              <w:t xml:space="preserve"> </w:t>
            </w:r>
            <w:r w:rsidRPr="00F22ED3">
              <w:rPr>
                <w:rFonts w:ascii="Arial" w:hAnsi="Arial" w:cs="Arial"/>
                <w:b/>
              </w:rPr>
              <w:t>CALENDAR MONTHS</w:t>
            </w:r>
            <w:r>
              <w:rPr>
                <w:rFonts w:ascii="Arial" w:hAnsi="Arial" w:cs="Arial"/>
                <w:b/>
              </w:rPr>
              <w:t>’</w:t>
            </w:r>
            <w:r w:rsidRPr="00F22ED3">
              <w:rPr>
                <w:rFonts w:ascii="Arial" w:hAnsi="Arial" w:cs="Arial"/>
              </w:rPr>
              <w:t xml:space="preserve"> notice in writing of the Tenant’s intention to</w:t>
            </w:r>
            <w:r>
              <w:rPr>
                <w:rFonts w:ascii="Arial" w:hAnsi="Arial" w:cs="Arial"/>
              </w:rPr>
              <w:t xml:space="preserve"> </w:t>
            </w:r>
            <w:r w:rsidRPr="00F22ED3">
              <w:rPr>
                <w:rFonts w:ascii="Arial" w:hAnsi="Arial" w:cs="Arial"/>
              </w:rPr>
              <w:t xml:space="preserve">end the tenancy or </w:t>
            </w:r>
          </w:p>
          <w:p w14:paraId="4621DD78" w14:textId="77777777" w:rsidR="00655102" w:rsidRPr="006115B1" w:rsidRDefault="00655102" w:rsidP="00655102">
            <w:pPr>
              <w:pStyle w:val="List21"/>
              <w:numPr>
                <w:ilvl w:val="0"/>
                <w:numId w:val="6"/>
              </w:numPr>
              <w:tabs>
                <w:tab w:val="left" w:pos="-1701"/>
              </w:tabs>
              <w:snapToGrid w:val="0"/>
              <w:spacing w:line="240" w:lineRule="auto"/>
              <w:ind w:left="1134" w:hanging="426"/>
              <w:rPr>
                <w:rFonts w:ascii="Arial" w:hAnsi="Arial" w:cs="Arial"/>
              </w:rPr>
            </w:pPr>
            <w:r w:rsidRPr="006115B1">
              <w:rPr>
                <w:rFonts w:ascii="Arial" w:hAnsi="Arial" w:cs="Arial"/>
                <w:b/>
              </w:rPr>
              <w:t>TWO (2)</w:t>
            </w:r>
            <w:r w:rsidRPr="006115B1">
              <w:rPr>
                <w:rFonts w:ascii="Arial" w:hAnsi="Arial" w:cs="Arial"/>
              </w:rPr>
              <w:t xml:space="preserve"> </w:t>
            </w:r>
            <w:r w:rsidRPr="006115B1">
              <w:rPr>
                <w:rFonts w:ascii="Arial" w:hAnsi="Arial" w:cs="Arial"/>
                <w:b/>
              </w:rPr>
              <w:t>MONTHS’</w:t>
            </w:r>
            <w:r w:rsidRPr="006115B1">
              <w:rPr>
                <w:rFonts w:ascii="Arial" w:hAnsi="Arial" w:cs="Arial"/>
              </w:rPr>
              <w:t xml:space="preserve"> rent in lieu of such notice </w:t>
            </w:r>
          </w:p>
          <w:p w14:paraId="1C3A0DA7" w14:textId="77777777" w:rsidR="00655102" w:rsidRPr="00655102" w:rsidRDefault="00655102" w:rsidP="00655102">
            <w:pPr>
              <w:pStyle w:val="List21"/>
              <w:tabs>
                <w:tab w:val="left" w:pos="-1701"/>
              </w:tabs>
              <w:snapToGrid w:val="0"/>
              <w:spacing w:line="276" w:lineRule="auto"/>
              <w:rPr>
                <w:rFonts w:ascii="Arial" w:hAnsi="Arial" w:cs="Arial"/>
              </w:rPr>
            </w:pPr>
          </w:p>
        </w:tc>
        <w:tc>
          <w:tcPr>
            <w:tcW w:w="2127" w:type="dxa"/>
            <w:tcBorders>
              <w:top w:val="nil"/>
              <w:left w:val="nil"/>
              <w:bottom w:val="nil"/>
              <w:right w:val="nil"/>
            </w:tcBorders>
          </w:tcPr>
          <w:p w14:paraId="7A2A76F6" w14:textId="77777777" w:rsidR="001D508A" w:rsidRDefault="001D508A" w:rsidP="006115B1">
            <w:pPr>
              <w:spacing w:before="120" w:after="120" w:line="276" w:lineRule="auto"/>
              <w:rPr>
                <w:bCs/>
                <w:sz w:val="16"/>
                <w:szCs w:val="18"/>
              </w:rPr>
            </w:pPr>
            <w:r w:rsidRPr="00055E6C">
              <w:rPr>
                <w:bCs/>
                <w:sz w:val="16"/>
                <w:szCs w:val="18"/>
              </w:rPr>
              <w:t>SERVICE OF NOTICE</w:t>
            </w:r>
          </w:p>
          <w:p w14:paraId="4A22BD84" w14:textId="77777777" w:rsidR="00655102" w:rsidRPr="00655102" w:rsidRDefault="00655102" w:rsidP="00655102">
            <w:pPr>
              <w:rPr>
                <w:sz w:val="16"/>
                <w:szCs w:val="18"/>
              </w:rPr>
            </w:pPr>
          </w:p>
          <w:p w14:paraId="31CD5E6D" w14:textId="77777777" w:rsidR="00655102" w:rsidRPr="00655102" w:rsidRDefault="00655102" w:rsidP="00655102">
            <w:pPr>
              <w:rPr>
                <w:sz w:val="16"/>
                <w:szCs w:val="18"/>
              </w:rPr>
            </w:pPr>
          </w:p>
          <w:p w14:paraId="2EAC3D89" w14:textId="77777777" w:rsidR="00655102" w:rsidRPr="00655102" w:rsidRDefault="00655102" w:rsidP="00655102">
            <w:pPr>
              <w:rPr>
                <w:sz w:val="16"/>
                <w:szCs w:val="18"/>
              </w:rPr>
            </w:pPr>
          </w:p>
          <w:p w14:paraId="20C1849E" w14:textId="77777777" w:rsidR="00655102" w:rsidRPr="00655102" w:rsidRDefault="00655102" w:rsidP="00655102">
            <w:pPr>
              <w:rPr>
                <w:sz w:val="16"/>
                <w:szCs w:val="18"/>
              </w:rPr>
            </w:pPr>
          </w:p>
          <w:p w14:paraId="3B095EB1" w14:textId="77777777" w:rsidR="00655102" w:rsidRPr="00655102" w:rsidRDefault="00655102" w:rsidP="00655102">
            <w:pPr>
              <w:rPr>
                <w:sz w:val="16"/>
                <w:szCs w:val="18"/>
              </w:rPr>
            </w:pPr>
          </w:p>
          <w:p w14:paraId="7182761A" w14:textId="77777777" w:rsidR="00655102" w:rsidRPr="00655102" w:rsidRDefault="00655102" w:rsidP="00655102">
            <w:pPr>
              <w:rPr>
                <w:sz w:val="16"/>
                <w:szCs w:val="18"/>
              </w:rPr>
            </w:pPr>
          </w:p>
          <w:p w14:paraId="34F9C06D" w14:textId="77777777" w:rsidR="00655102" w:rsidRPr="00655102" w:rsidRDefault="00655102" w:rsidP="00655102">
            <w:pPr>
              <w:rPr>
                <w:sz w:val="16"/>
                <w:szCs w:val="18"/>
              </w:rPr>
            </w:pPr>
          </w:p>
          <w:p w14:paraId="6C57EE89" w14:textId="77777777" w:rsidR="00655102" w:rsidRPr="00655102" w:rsidRDefault="00655102" w:rsidP="00655102">
            <w:pPr>
              <w:rPr>
                <w:sz w:val="16"/>
                <w:szCs w:val="18"/>
              </w:rPr>
            </w:pPr>
          </w:p>
          <w:p w14:paraId="0466EEEA" w14:textId="77777777" w:rsidR="00655102" w:rsidRDefault="00655102" w:rsidP="00655102">
            <w:pPr>
              <w:spacing w:before="120" w:after="120" w:line="276" w:lineRule="auto"/>
              <w:rPr>
                <w:sz w:val="16"/>
                <w:szCs w:val="18"/>
              </w:rPr>
            </w:pPr>
            <w:r w:rsidRPr="00055E6C">
              <w:rPr>
                <w:sz w:val="16"/>
                <w:szCs w:val="18"/>
              </w:rPr>
              <w:t>DIPLOMATIC CLAUSE</w:t>
            </w:r>
            <w:r>
              <w:rPr>
                <w:sz w:val="16"/>
                <w:szCs w:val="18"/>
              </w:rPr>
              <w:t xml:space="preserve"> </w:t>
            </w:r>
          </w:p>
          <w:p w14:paraId="7BE8451F" w14:textId="77777777" w:rsidR="00655102" w:rsidRPr="00055E6C" w:rsidRDefault="00655102" w:rsidP="00655102">
            <w:pPr>
              <w:spacing w:before="120" w:after="120" w:line="276" w:lineRule="auto"/>
              <w:rPr>
                <w:sz w:val="16"/>
                <w:szCs w:val="18"/>
              </w:rPr>
            </w:pPr>
            <w:r>
              <w:rPr>
                <w:sz w:val="16"/>
                <w:szCs w:val="18"/>
              </w:rPr>
              <w:t>(PERSONAL LEASE)</w:t>
            </w:r>
          </w:p>
          <w:p w14:paraId="18B0A65B" w14:textId="77777777" w:rsidR="00655102" w:rsidRPr="00655102" w:rsidRDefault="00655102" w:rsidP="00655102">
            <w:pPr>
              <w:rPr>
                <w:sz w:val="16"/>
                <w:szCs w:val="18"/>
              </w:rPr>
            </w:pPr>
          </w:p>
          <w:p w14:paraId="4BEAC0B5" w14:textId="77777777" w:rsidR="00655102" w:rsidRPr="00655102" w:rsidRDefault="00655102" w:rsidP="00655102">
            <w:pPr>
              <w:rPr>
                <w:sz w:val="16"/>
                <w:szCs w:val="18"/>
              </w:rPr>
            </w:pPr>
          </w:p>
          <w:p w14:paraId="07EFBCD2" w14:textId="77777777" w:rsidR="00655102" w:rsidRPr="00655102" w:rsidRDefault="00655102" w:rsidP="00655102">
            <w:pPr>
              <w:rPr>
                <w:sz w:val="16"/>
                <w:szCs w:val="18"/>
              </w:rPr>
            </w:pPr>
          </w:p>
          <w:p w14:paraId="132B6855" w14:textId="77777777" w:rsidR="00655102" w:rsidRDefault="00655102" w:rsidP="00655102">
            <w:pPr>
              <w:rPr>
                <w:bCs/>
                <w:sz w:val="16"/>
                <w:szCs w:val="18"/>
              </w:rPr>
            </w:pPr>
          </w:p>
          <w:p w14:paraId="034E4685" w14:textId="77777777" w:rsidR="00655102" w:rsidRDefault="00655102" w:rsidP="00655102">
            <w:pPr>
              <w:rPr>
                <w:bCs/>
                <w:sz w:val="16"/>
                <w:szCs w:val="18"/>
              </w:rPr>
            </w:pPr>
          </w:p>
          <w:p w14:paraId="6CF41449" w14:textId="77777777" w:rsidR="00655102" w:rsidRPr="00055E6C" w:rsidRDefault="00655102" w:rsidP="00655102">
            <w:pPr>
              <w:spacing w:before="120" w:after="120" w:line="276" w:lineRule="auto"/>
              <w:rPr>
                <w:sz w:val="16"/>
                <w:szCs w:val="18"/>
              </w:rPr>
            </w:pPr>
            <w:r>
              <w:rPr>
                <w:sz w:val="16"/>
                <w:szCs w:val="18"/>
              </w:rPr>
              <w:t>)</w:t>
            </w:r>
          </w:p>
          <w:p w14:paraId="6ABB28A9" w14:textId="77777777" w:rsidR="00655102" w:rsidRPr="00655102" w:rsidRDefault="00655102" w:rsidP="00655102">
            <w:pPr>
              <w:rPr>
                <w:sz w:val="16"/>
                <w:szCs w:val="18"/>
              </w:rPr>
            </w:pPr>
          </w:p>
        </w:tc>
      </w:tr>
      <w:tr w:rsidR="001D508A" w:rsidRPr="00F22ED3" w14:paraId="5A15DB1F"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74EB8728" w14:textId="3AA76A52" w:rsidR="001D508A" w:rsidRPr="002B6016" w:rsidRDefault="001D508A" w:rsidP="00CE3752">
            <w:pPr>
              <w:pStyle w:val="List21"/>
              <w:tabs>
                <w:tab w:val="left" w:pos="-1701"/>
              </w:tabs>
              <w:snapToGrid w:val="0"/>
              <w:spacing w:line="276" w:lineRule="auto"/>
              <w:ind w:left="426" w:firstLine="0"/>
              <w:rPr>
                <w:rFonts w:ascii="Arial" w:hAnsi="Arial" w:cs="Arial"/>
              </w:rPr>
            </w:pPr>
            <w:r w:rsidRPr="002B6016">
              <w:rPr>
                <w:rFonts w:ascii="Arial" w:hAnsi="Arial" w:cs="Arial"/>
              </w:rPr>
              <w:t xml:space="preserve">if </w:t>
            </w:r>
            <w:r w:rsidR="00F03808" w:rsidRPr="0083773F">
              <w:rPr>
                <w:rFonts w:ascii="Courier New" w:hAnsi="Courier New" w:cs="Courier New"/>
                <w:b/>
                <w:bCs/>
                <w:u w:val="single"/>
              </w:rPr>
              <w:t>{{</w:t>
            </w:r>
            <w:proofErr w:type="spellStart"/>
            <w:r w:rsidR="00F03808" w:rsidRPr="0083773F">
              <w:rPr>
                <w:rFonts w:ascii="Courier New" w:hAnsi="Courier New" w:cs="Courier New"/>
                <w:b/>
                <w:bCs/>
                <w:u w:val="single"/>
              </w:rPr>
              <w:t>tenant_name</w:t>
            </w:r>
            <w:proofErr w:type="spellEnd"/>
            <w:r w:rsidR="00F03808" w:rsidRPr="0083773F">
              <w:rPr>
                <w:rFonts w:ascii="Courier New" w:hAnsi="Courier New" w:cs="Courier New"/>
                <w:b/>
                <w:bCs/>
                <w:u w:val="single"/>
              </w:rPr>
              <w:t>}}</w:t>
            </w:r>
            <w:r w:rsidRPr="002B6016">
              <w:rPr>
                <w:rFonts w:ascii="Arial" w:hAnsi="Arial" w:cs="Arial"/>
              </w:rPr>
              <w:t xml:space="preserve"> is required to leave Singapore permanently on a job transfer or if for any cause whatsoever he/she shall be ordered to leave the Republic of Singapore. Documentary evidence of such transfer, cessation or order shall be required and such notice shall be deemed to have commenced on such date as the Landlord shall have actually received such evidence.  </w:t>
            </w:r>
          </w:p>
          <w:p w14:paraId="0AACED1D" w14:textId="0769C3EB" w:rsidR="001D508A" w:rsidRPr="00F22ED3" w:rsidRDefault="001D508A" w:rsidP="00CE3752">
            <w:pPr>
              <w:pStyle w:val="List21"/>
              <w:tabs>
                <w:tab w:val="left" w:pos="-1701"/>
              </w:tabs>
              <w:snapToGrid w:val="0"/>
              <w:spacing w:line="276" w:lineRule="auto"/>
              <w:ind w:left="426" w:firstLine="0"/>
              <w:rPr>
                <w:rFonts w:ascii="Arial" w:hAnsi="Arial" w:cs="Arial"/>
              </w:rPr>
            </w:pPr>
            <w:r>
              <w:rPr>
                <w:rFonts w:ascii="Arial" w:hAnsi="Arial" w:cs="Arial"/>
              </w:rPr>
              <w:t xml:space="preserve">For clarity, should the Tenant wish to exercise the diplomatic clause before the </w:t>
            </w:r>
            <w:r w:rsidR="00F03808" w:rsidRPr="0083773F">
              <w:rPr>
                <w:rFonts w:ascii="Courier New" w:hAnsi="Courier New" w:cs="Courier New"/>
                <w:b/>
                <w:bCs/>
                <w:u w:val="single"/>
              </w:rPr>
              <w:t>{{</w:t>
            </w:r>
            <w:proofErr w:type="spellStart"/>
            <w:r w:rsidR="00F03808" w:rsidRPr="0083773F">
              <w:rPr>
                <w:rFonts w:ascii="Courier New" w:hAnsi="Courier New" w:cs="Courier New"/>
                <w:b/>
                <w:bCs/>
                <w:u w:val="single"/>
              </w:rPr>
              <w:t>diplomatic_clause_months</w:t>
            </w:r>
            <w:proofErr w:type="spellEnd"/>
            <w:r w:rsidR="00F03808" w:rsidRPr="0083773F">
              <w:rPr>
                <w:rFonts w:ascii="Courier New" w:hAnsi="Courier New" w:cs="Courier New"/>
                <w:b/>
                <w:bCs/>
                <w:u w:val="single"/>
              </w:rPr>
              <w:t>}}</w:t>
            </w:r>
            <w:proofErr w:type="spellStart"/>
            <w:r w:rsidRPr="00434B34">
              <w:rPr>
                <w:rFonts w:ascii="Arial" w:hAnsi="Arial" w:cs="Arial"/>
                <w:vertAlign w:val="superscript"/>
              </w:rPr>
              <w:t>th</w:t>
            </w:r>
            <w:proofErr w:type="spellEnd"/>
            <w:r>
              <w:rPr>
                <w:rFonts w:ascii="Arial" w:hAnsi="Arial" w:cs="Arial"/>
              </w:rPr>
              <w:t xml:space="preserve"> month of this lease, the Tenant will compensate the Landlord, on an upfront basis, all the rent payable right up to the </w:t>
            </w:r>
            <w:r w:rsidR="00F03808" w:rsidRPr="0083773F">
              <w:rPr>
                <w:rFonts w:ascii="Courier New" w:hAnsi="Courier New" w:cs="Courier New"/>
                <w:b/>
                <w:bCs/>
                <w:u w:val="single"/>
              </w:rPr>
              <w:t>{{</w:t>
            </w:r>
            <w:proofErr w:type="spellStart"/>
            <w:r w:rsidR="00F03808" w:rsidRPr="0083773F">
              <w:rPr>
                <w:rFonts w:ascii="Courier New" w:hAnsi="Courier New" w:cs="Courier New"/>
                <w:b/>
                <w:bCs/>
                <w:u w:val="single"/>
              </w:rPr>
              <w:t>diplomatic_clause_months_plus_two</w:t>
            </w:r>
            <w:proofErr w:type="spellEnd"/>
            <w:r w:rsidR="00F03808" w:rsidRPr="0083773F">
              <w:rPr>
                <w:rFonts w:ascii="Courier New" w:hAnsi="Courier New" w:cs="Courier New"/>
                <w:b/>
                <w:bCs/>
                <w:u w:val="single"/>
              </w:rPr>
              <w:t>}}</w:t>
            </w:r>
            <w:proofErr w:type="spellStart"/>
            <w:r w:rsidRPr="00434B34">
              <w:rPr>
                <w:rFonts w:ascii="Arial" w:hAnsi="Arial" w:cs="Arial"/>
                <w:vertAlign w:val="superscript"/>
              </w:rPr>
              <w:t>th</w:t>
            </w:r>
            <w:proofErr w:type="spellEnd"/>
            <w:r>
              <w:rPr>
                <w:rFonts w:ascii="Arial" w:hAnsi="Arial" w:cs="Arial"/>
              </w:rPr>
              <w:t xml:space="preserve"> month of this lease.</w:t>
            </w:r>
            <w:r w:rsidR="00D34AE6">
              <w:rPr>
                <w:rFonts w:ascii="Arial" w:hAnsi="Arial" w:cs="Arial"/>
              </w:rPr>
              <w:t xml:space="preserve"> </w:t>
            </w:r>
            <w:r>
              <w:rPr>
                <w:rFonts w:ascii="Arial" w:hAnsi="Arial" w:cs="Arial"/>
              </w:rPr>
              <w:t xml:space="preserve">This way, under all circumstances, the Landlord will always receive a minimum of </w:t>
            </w:r>
            <w:r w:rsidR="00F03808" w:rsidRPr="0083773F">
              <w:rPr>
                <w:rFonts w:ascii="Courier New" w:hAnsi="Courier New" w:cs="Courier New"/>
                <w:b/>
                <w:bCs/>
                <w:u w:val="single"/>
              </w:rPr>
              <w:t>{{</w:t>
            </w:r>
            <w:proofErr w:type="spellStart"/>
            <w:r w:rsidR="00F03808" w:rsidRPr="0083773F">
              <w:rPr>
                <w:rFonts w:ascii="Courier New" w:hAnsi="Courier New" w:cs="Courier New"/>
                <w:b/>
                <w:bCs/>
                <w:u w:val="single"/>
              </w:rPr>
              <w:t>diplomatic_clause_months_plus_two</w:t>
            </w:r>
            <w:proofErr w:type="spellEnd"/>
            <w:r w:rsidR="00F03808" w:rsidRPr="0083773F">
              <w:rPr>
                <w:rFonts w:ascii="Courier New" w:hAnsi="Courier New" w:cs="Courier New"/>
                <w:b/>
                <w:bCs/>
                <w:u w:val="single"/>
              </w:rPr>
              <w:t>}}</w:t>
            </w:r>
            <w:r>
              <w:rPr>
                <w:rFonts w:ascii="Arial" w:hAnsi="Arial" w:cs="Arial"/>
              </w:rPr>
              <w:t xml:space="preserve"> </w:t>
            </w:r>
            <w:r w:rsidR="007D5DEC">
              <w:rPr>
                <w:rFonts w:ascii="Arial" w:hAnsi="Arial" w:cs="Arial"/>
              </w:rPr>
              <w:t>months’ worth</w:t>
            </w:r>
            <w:r>
              <w:rPr>
                <w:rFonts w:ascii="Arial" w:hAnsi="Arial" w:cs="Arial"/>
              </w:rPr>
              <w:t xml:space="preserve"> of rent from this Tenancy Agreement.</w:t>
            </w:r>
          </w:p>
        </w:tc>
        <w:tc>
          <w:tcPr>
            <w:tcW w:w="2127" w:type="dxa"/>
            <w:tcBorders>
              <w:top w:val="nil"/>
              <w:left w:val="nil"/>
              <w:bottom w:val="nil"/>
              <w:right w:val="nil"/>
            </w:tcBorders>
          </w:tcPr>
          <w:p w14:paraId="27113473" w14:textId="77777777" w:rsidR="001D508A" w:rsidRPr="00055E6C" w:rsidRDefault="001D508A" w:rsidP="00655102">
            <w:pPr>
              <w:spacing w:before="120" w:after="120" w:line="276" w:lineRule="auto"/>
              <w:rPr>
                <w:sz w:val="16"/>
                <w:szCs w:val="18"/>
              </w:rPr>
            </w:pPr>
          </w:p>
        </w:tc>
      </w:tr>
      <w:tr w:rsidR="001D508A" w:rsidRPr="00F22ED3" w14:paraId="2A850929"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138408B5" w14:textId="77777777" w:rsidR="001D508A" w:rsidRPr="00F22ED3" w:rsidRDefault="001D508A" w:rsidP="00315013">
            <w:pPr>
              <w:pStyle w:val="List21"/>
              <w:numPr>
                <w:ilvl w:val="0"/>
                <w:numId w:val="5"/>
              </w:numPr>
              <w:tabs>
                <w:tab w:val="left" w:pos="-1701"/>
              </w:tabs>
              <w:snapToGrid w:val="0"/>
              <w:spacing w:line="276" w:lineRule="auto"/>
              <w:ind w:left="426" w:hanging="426"/>
              <w:rPr>
                <w:rFonts w:ascii="Arial" w:hAnsi="Arial" w:cs="Arial"/>
              </w:rPr>
            </w:pPr>
            <w:r w:rsidRPr="00F22ED3">
              <w:rPr>
                <w:rFonts w:ascii="Arial" w:hAnsi="Arial" w:cs="Arial"/>
              </w:rPr>
              <w:t xml:space="preserve">That the Landlord will on the written request of the Tenant made not less than </w:t>
            </w:r>
            <w:r>
              <w:rPr>
                <w:rFonts w:ascii="Arial" w:hAnsi="Arial" w:cs="Arial"/>
                <w:b/>
              </w:rPr>
              <w:t>TWO (2)</w:t>
            </w:r>
            <w:r w:rsidRPr="007D5DEC">
              <w:rPr>
                <w:rFonts w:ascii="Arial" w:hAnsi="Arial" w:cs="Arial"/>
                <w:b/>
                <w:bCs/>
              </w:rPr>
              <w:t xml:space="preserve"> months</w:t>
            </w:r>
            <w:r w:rsidRPr="00F22ED3">
              <w:rPr>
                <w:rFonts w:ascii="Arial" w:hAnsi="Arial" w:cs="Arial"/>
              </w:rPr>
              <w:t xml:space="preserve"> before the expiration of the tenancy hereby created and if there shall not at the time of such request be any existing breach or non-observance of any of the agreements </w:t>
            </w:r>
            <w:r w:rsidRPr="00F22ED3">
              <w:rPr>
                <w:rFonts w:ascii="Arial" w:hAnsi="Arial" w:cs="Arial"/>
              </w:rPr>
              <w:lastRenderedPageBreak/>
              <w:t xml:space="preserve">and stipulations on the part of the Tenant herein contained at the expense of the Tenant grant to the Tenant a tenancy of the said </w:t>
            </w:r>
            <w:r w:rsidR="00D34AE6">
              <w:rPr>
                <w:rFonts w:ascii="Arial" w:hAnsi="Arial" w:cs="Arial"/>
              </w:rPr>
              <w:t>Premises</w:t>
            </w:r>
            <w:r w:rsidRPr="00F22ED3">
              <w:rPr>
                <w:rFonts w:ascii="Arial" w:hAnsi="Arial" w:cs="Arial"/>
              </w:rPr>
              <w:t xml:space="preserve"> for a further term of</w:t>
            </w:r>
            <w:r w:rsidRPr="00F22ED3">
              <w:rPr>
                <w:rFonts w:ascii="Arial" w:hAnsi="Arial" w:cs="Arial"/>
                <w:b/>
                <w:bCs/>
              </w:rPr>
              <w:t xml:space="preserve"> </w:t>
            </w:r>
            <w:r w:rsidR="00CD7641">
              <w:rPr>
                <w:rFonts w:ascii="Arial" w:hAnsi="Arial" w:cs="Arial"/>
                <w:b/>
                <w:bCs/>
              </w:rPr>
              <w:t>ONE</w:t>
            </w:r>
            <w:r w:rsidRPr="00F22ED3">
              <w:rPr>
                <w:rFonts w:ascii="Arial" w:hAnsi="Arial" w:cs="Arial"/>
                <w:b/>
                <w:bCs/>
              </w:rPr>
              <w:t xml:space="preserve"> (1) year </w:t>
            </w:r>
            <w:r w:rsidRPr="00F22ED3">
              <w:rPr>
                <w:rFonts w:ascii="Arial" w:hAnsi="Arial" w:cs="Arial"/>
              </w:rPr>
              <w:t>from the expiration of the tenancy hereby created upon the same terms and conditions except for this option and except for the monthly rent and hiring charges contained herein which shall be that as agreed to by the parties.</w:t>
            </w:r>
          </w:p>
        </w:tc>
        <w:tc>
          <w:tcPr>
            <w:tcW w:w="2127" w:type="dxa"/>
            <w:tcBorders>
              <w:top w:val="nil"/>
              <w:left w:val="nil"/>
              <w:bottom w:val="nil"/>
              <w:right w:val="nil"/>
            </w:tcBorders>
          </w:tcPr>
          <w:p w14:paraId="4B4ED66E" w14:textId="77777777" w:rsidR="001D508A" w:rsidRPr="00055E6C" w:rsidRDefault="001D508A" w:rsidP="006115B1">
            <w:pPr>
              <w:spacing w:before="120" w:after="120" w:line="276" w:lineRule="auto"/>
              <w:rPr>
                <w:bCs/>
                <w:sz w:val="16"/>
                <w:szCs w:val="18"/>
              </w:rPr>
            </w:pPr>
            <w:r w:rsidRPr="00055E6C">
              <w:rPr>
                <w:bCs/>
                <w:sz w:val="16"/>
                <w:szCs w:val="18"/>
              </w:rPr>
              <w:lastRenderedPageBreak/>
              <w:t>OPTION TO RENEW</w:t>
            </w:r>
          </w:p>
        </w:tc>
      </w:tr>
      <w:tr w:rsidR="001D508A" w:rsidRPr="00F22ED3" w14:paraId="3BE149D0"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4CBD4382" w14:textId="77777777" w:rsidR="001D508A" w:rsidRPr="00F22ED3" w:rsidRDefault="001D508A" w:rsidP="00315013">
            <w:pPr>
              <w:pStyle w:val="List21"/>
              <w:numPr>
                <w:ilvl w:val="0"/>
                <w:numId w:val="5"/>
              </w:numPr>
              <w:tabs>
                <w:tab w:val="left" w:pos="-1701"/>
              </w:tabs>
              <w:snapToGrid w:val="0"/>
              <w:spacing w:line="276" w:lineRule="auto"/>
              <w:ind w:left="426" w:hanging="426"/>
              <w:rPr>
                <w:rFonts w:ascii="Arial" w:hAnsi="Arial" w:cs="Arial"/>
              </w:rPr>
            </w:pPr>
            <w:r w:rsidRPr="00F6672E">
              <w:rPr>
                <w:rFonts w:ascii="Arial" w:hAnsi="Arial" w:cs="Arial"/>
              </w:rPr>
              <w:t xml:space="preserve">The Landlord has agreed that should the Tenant renew or exercise the option to extend the Tenancy, the Landlord shall pay to the </w:t>
            </w:r>
            <w:r w:rsidR="0078213D">
              <w:rPr>
                <w:rFonts w:ascii="Arial" w:hAnsi="Arial" w:cs="Arial"/>
              </w:rPr>
              <w:t>SRI</w:t>
            </w:r>
            <w:r>
              <w:rPr>
                <w:rFonts w:ascii="Arial" w:hAnsi="Arial" w:cs="Arial"/>
              </w:rPr>
              <w:t xml:space="preserve"> Pte Ltd</w:t>
            </w:r>
            <w:r w:rsidRPr="00F6672E">
              <w:rPr>
                <w:rFonts w:ascii="Arial" w:hAnsi="Arial" w:cs="Arial"/>
              </w:rPr>
              <w:t xml:space="preserve"> a further commission equivalent to half’s month rent for every </w:t>
            </w:r>
            <w:r w:rsidR="003961D9" w:rsidRPr="00F6672E">
              <w:rPr>
                <w:rFonts w:ascii="Arial" w:hAnsi="Arial" w:cs="Arial"/>
              </w:rPr>
              <w:t>one-year</w:t>
            </w:r>
            <w:r w:rsidRPr="00F6672E">
              <w:rPr>
                <w:rFonts w:ascii="Arial" w:hAnsi="Arial" w:cs="Arial"/>
              </w:rPr>
              <w:t xml:space="preserve"> lease or pro-rated for any part thereof plus </w:t>
            </w:r>
            <w:r w:rsidR="00374CAB">
              <w:rPr>
                <w:rFonts w:ascii="Arial" w:hAnsi="Arial" w:cs="Arial"/>
              </w:rPr>
              <w:t>prevailing</w:t>
            </w:r>
            <w:r w:rsidR="000E1925">
              <w:rPr>
                <w:rFonts w:ascii="Arial" w:hAnsi="Arial" w:cs="Arial"/>
              </w:rPr>
              <w:t xml:space="preserve"> </w:t>
            </w:r>
            <w:r w:rsidRPr="00F6672E">
              <w:rPr>
                <w:rFonts w:ascii="Arial" w:hAnsi="Arial" w:cs="Arial"/>
              </w:rPr>
              <w:t>GST</w:t>
            </w:r>
            <w:r>
              <w:rPr>
                <w:rFonts w:ascii="Arial" w:hAnsi="Arial" w:cs="Arial"/>
              </w:rPr>
              <w:t>.</w:t>
            </w:r>
          </w:p>
        </w:tc>
        <w:tc>
          <w:tcPr>
            <w:tcW w:w="2127" w:type="dxa"/>
            <w:tcBorders>
              <w:top w:val="nil"/>
              <w:left w:val="nil"/>
              <w:bottom w:val="nil"/>
              <w:right w:val="nil"/>
            </w:tcBorders>
          </w:tcPr>
          <w:p w14:paraId="13D3B55C" w14:textId="77777777" w:rsidR="001D508A" w:rsidRPr="00055E6C" w:rsidRDefault="001D508A" w:rsidP="006115B1">
            <w:pPr>
              <w:spacing w:before="120" w:after="120" w:line="276" w:lineRule="auto"/>
              <w:rPr>
                <w:bCs/>
                <w:sz w:val="16"/>
                <w:szCs w:val="18"/>
              </w:rPr>
            </w:pPr>
            <w:r w:rsidRPr="00055E6C">
              <w:rPr>
                <w:sz w:val="16"/>
                <w:szCs w:val="18"/>
              </w:rPr>
              <w:t>BROKERAGE FEES DUE TO RENEWAL</w:t>
            </w:r>
            <w:r>
              <w:rPr>
                <w:sz w:val="16"/>
                <w:szCs w:val="18"/>
              </w:rPr>
              <w:t xml:space="preserve"> OF LEASE</w:t>
            </w:r>
          </w:p>
        </w:tc>
      </w:tr>
      <w:tr w:rsidR="001D508A" w:rsidRPr="00F22ED3" w14:paraId="00C52525"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4CD97DAA" w14:textId="77777777" w:rsidR="001D508A" w:rsidRPr="00F22ED3" w:rsidRDefault="001D508A" w:rsidP="00315013">
            <w:pPr>
              <w:pStyle w:val="List21"/>
              <w:numPr>
                <w:ilvl w:val="0"/>
                <w:numId w:val="5"/>
              </w:numPr>
              <w:tabs>
                <w:tab w:val="left" w:pos="-1701"/>
              </w:tabs>
              <w:snapToGrid w:val="0"/>
              <w:spacing w:line="276" w:lineRule="auto"/>
              <w:ind w:left="426" w:hanging="426"/>
              <w:rPr>
                <w:rFonts w:ascii="Arial" w:hAnsi="Arial" w:cs="Arial"/>
              </w:rPr>
            </w:pPr>
            <w:r w:rsidRPr="00F22ED3">
              <w:rPr>
                <w:rFonts w:ascii="Arial" w:hAnsi="Arial" w:cs="Arial"/>
              </w:rPr>
              <w:t>Upon expiration of the sai</w:t>
            </w:r>
            <w:r>
              <w:rPr>
                <w:rFonts w:ascii="Arial" w:hAnsi="Arial" w:cs="Arial"/>
              </w:rPr>
              <w:t>d term or earlier determination</w:t>
            </w:r>
            <w:r w:rsidRPr="00F22ED3">
              <w:rPr>
                <w:rFonts w:ascii="Arial" w:hAnsi="Arial" w:cs="Arial"/>
              </w:rPr>
              <w:t xml:space="preserve">, the Tenant shall deliver the said </w:t>
            </w:r>
            <w:r w:rsidR="00D34AE6">
              <w:rPr>
                <w:rFonts w:ascii="Arial" w:hAnsi="Arial" w:cs="Arial"/>
              </w:rPr>
              <w:t>Premises</w:t>
            </w:r>
            <w:r w:rsidRPr="00F22ED3">
              <w:rPr>
                <w:rFonts w:ascii="Arial" w:hAnsi="Arial" w:cs="Arial"/>
              </w:rPr>
              <w:t xml:space="preserve"> to the Landlord after a joint inspection thereof by both parties, and thereafter the Tenant shall not be under any liability whatsoever to the Landlord nor shall the Landlord have any claim against the Tenant in respect of any damages to the said </w:t>
            </w:r>
            <w:r w:rsidR="00D34AE6">
              <w:rPr>
                <w:rFonts w:ascii="Arial" w:hAnsi="Arial" w:cs="Arial"/>
              </w:rPr>
              <w:t>Premises</w:t>
            </w:r>
            <w:r w:rsidRPr="00F22ED3">
              <w:rPr>
                <w:rFonts w:ascii="Arial" w:hAnsi="Arial" w:cs="Arial"/>
              </w:rPr>
              <w:t xml:space="preserve"> other than for damage ascertained at the said joint inspection.</w:t>
            </w:r>
          </w:p>
        </w:tc>
        <w:tc>
          <w:tcPr>
            <w:tcW w:w="2127" w:type="dxa"/>
            <w:tcBorders>
              <w:top w:val="nil"/>
              <w:left w:val="nil"/>
              <w:bottom w:val="nil"/>
              <w:right w:val="nil"/>
            </w:tcBorders>
          </w:tcPr>
          <w:p w14:paraId="4EB6B913" w14:textId="77777777" w:rsidR="001D508A" w:rsidRPr="00055E6C" w:rsidRDefault="001D508A" w:rsidP="006115B1">
            <w:pPr>
              <w:spacing w:before="120" w:after="120" w:line="276" w:lineRule="auto"/>
              <w:rPr>
                <w:sz w:val="16"/>
                <w:szCs w:val="18"/>
              </w:rPr>
            </w:pPr>
            <w:r w:rsidRPr="00055E6C">
              <w:rPr>
                <w:sz w:val="16"/>
                <w:szCs w:val="18"/>
              </w:rPr>
              <w:t>JOINT INSPECTION</w:t>
            </w:r>
          </w:p>
          <w:p w14:paraId="52E6F155" w14:textId="77777777" w:rsidR="001D508A" w:rsidRPr="00055E6C" w:rsidRDefault="001D508A" w:rsidP="006115B1">
            <w:pPr>
              <w:spacing w:before="120" w:after="120" w:line="276" w:lineRule="auto"/>
              <w:rPr>
                <w:sz w:val="16"/>
                <w:szCs w:val="18"/>
              </w:rPr>
            </w:pPr>
          </w:p>
        </w:tc>
      </w:tr>
      <w:tr w:rsidR="001D508A" w:rsidRPr="00F22ED3" w14:paraId="254EB81E"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262EB90F" w14:textId="77777777" w:rsidR="001D508A" w:rsidRPr="00F22ED3" w:rsidRDefault="001D508A" w:rsidP="00315013">
            <w:pPr>
              <w:numPr>
                <w:ilvl w:val="0"/>
                <w:numId w:val="5"/>
              </w:numPr>
              <w:tabs>
                <w:tab w:val="left" w:pos="-1701"/>
              </w:tabs>
              <w:spacing w:before="120" w:after="120" w:line="276" w:lineRule="auto"/>
              <w:ind w:left="426" w:hanging="426"/>
              <w:jc w:val="both"/>
              <w:rPr>
                <w:sz w:val="20"/>
                <w:szCs w:val="20"/>
              </w:rPr>
            </w:pPr>
            <w:r w:rsidRPr="00F22ED3">
              <w:rPr>
                <w:sz w:val="20"/>
                <w:szCs w:val="20"/>
              </w:rPr>
              <w:t>The waiver by either party of a breach or default of any of the provisions in this Agreement shall not be constructed as a waiver of any succeeding breach of the same or other provisions nor any delay or omission on the part of either party to exercise or avail itself of any right that it has or may have herein, operates as a waiver of any breach or default of the other party.</w:t>
            </w:r>
          </w:p>
        </w:tc>
        <w:tc>
          <w:tcPr>
            <w:tcW w:w="2127" w:type="dxa"/>
            <w:tcBorders>
              <w:top w:val="nil"/>
              <w:left w:val="nil"/>
              <w:bottom w:val="nil"/>
              <w:right w:val="nil"/>
            </w:tcBorders>
          </w:tcPr>
          <w:p w14:paraId="697E4C44" w14:textId="77777777" w:rsidR="001D508A" w:rsidRPr="00055E6C" w:rsidRDefault="001D508A" w:rsidP="001D508A">
            <w:pPr>
              <w:spacing w:before="120" w:after="120" w:line="276" w:lineRule="auto"/>
              <w:rPr>
                <w:sz w:val="16"/>
                <w:szCs w:val="18"/>
              </w:rPr>
            </w:pPr>
            <w:r w:rsidRPr="00055E6C">
              <w:rPr>
                <w:sz w:val="16"/>
                <w:szCs w:val="18"/>
              </w:rPr>
              <w:t>DEFAULT OF THE PROVISIONS</w:t>
            </w:r>
          </w:p>
          <w:p w14:paraId="2D40AD8D" w14:textId="77777777" w:rsidR="001D508A" w:rsidRPr="00055E6C" w:rsidRDefault="001D508A" w:rsidP="001D508A">
            <w:pPr>
              <w:spacing w:before="120" w:after="120" w:line="276" w:lineRule="auto"/>
              <w:rPr>
                <w:sz w:val="16"/>
                <w:szCs w:val="18"/>
              </w:rPr>
            </w:pPr>
          </w:p>
        </w:tc>
      </w:tr>
      <w:tr w:rsidR="001D508A" w:rsidRPr="00F22ED3" w14:paraId="2EA81320"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57FA0BB9" w14:textId="77777777" w:rsidR="001D508A" w:rsidRPr="00F22ED3" w:rsidRDefault="001D508A" w:rsidP="00315013">
            <w:pPr>
              <w:numPr>
                <w:ilvl w:val="0"/>
                <w:numId w:val="5"/>
              </w:numPr>
              <w:tabs>
                <w:tab w:val="left" w:pos="-1701"/>
              </w:tabs>
              <w:spacing w:before="120" w:after="120" w:line="276" w:lineRule="auto"/>
              <w:ind w:left="426" w:hanging="426"/>
              <w:jc w:val="both"/>
              <w:rPr>
                <w:sz w:val="20"/>
                <w:szCs w:val="20"/>
              </w:rPr>
            </w:pPr>
            <w:r w:rsidRPr="00F22ED3">
              <w:rPr>
                <w:sz w:val="20"/>
                <w:szCs w:val="20"/>
              </w:rPr>
              <w:t xml:space="preserve">In case the said </w:t>
            </w:r>
            <w:r w:rsidR="00D34AE6">
              <w:rPr>
                <w:sz w:val="20"/>
                <w:szCs w:val="20"/>
              </w:rPr>
              <w:t>Premises</w:t>
            </w:r>
            <w:r w:rsidRPr="00F22ED3">
              <w:rPr>
                <w:sz w:val="20"/>
                <w:szCs w:val="20"/>
              </w:rPr>
              <w:t xml:space="preserve"> or any part thereof shall at any time during the said tenancy be destroyed or damaged by fire, lightning, riot, explosion or any other inevitable cause so as to be unfit for occupation and use then and in every such case (unless the insurance money shall be wholly or partially irrecoverable by reason solely or in part of any act of default of the Tenant) the rent hereby reserved or a just  and fair proportion thereof according to the nature and extent of the damage sustained shall be suspended and cease to be payable in respect of any period while the said </w:t>
            </w:r>
            <w:r w:rsidR="00D34AE6">
              <w:rPr>
                <w:sz w:val="20"/>
                <w:szCs w:val="20"/>
              </w:rPr>
              <w:t>Premises</w:t>
            </w:r>
            <w:r w:rsidRPr="00F22ED3">
              <w:rPr>
                <w:sz w:val="20"/>
                <w:szCs w:val="20"/>
              </w:rPr>
              <w:t xml:space="preserve"> shall continue to be unfit for occupation and use by reason of such damage.</w:t>
            </w:r>
          </w:p>
        </w:tc>
        <w:tc>
          <w:tcPr>
            <w:tcW w:w="2127" w:type="dxa"/>
            <w:tcBorders>
              <w:top w:val="nil"/>
              <w:left w:val="nil"/>
              <w:bottom w:val="nil"/>
              <w:right w:val="nil"/>
            </w:tcBorders>
          </w:tcPr>
          <w:p w14:paraId="2EA09438" w14:textId="77777777" w:rsidR="001D508A" w:rsidRPr="00055E6C" w:rsidRDefault="001D508A" w:rsidP="001D508A">
            <w:pPr>
              <w:spacing w:before="120" w:after="120" w:line="276" w:lineRule="auto"/>
              <w:rPr>
                <w:sz w:val="16"/>
                <w:szCs w:val="18"/>
              </w:rPr>
            </w:pPr>
            <w:r w:rsidRPr="00055E6C">
              <w:rPr>
                <w:sz w:val="16"/>
                <w:szCs w:val="18"/>
              </w:rPr>
              <w:t>UNTENANTABILITY OF PREMISES LEADING TO SUSPENSION OF RENT</w:t>
            </w:r>
          </w:p>
          <w:p w14:paraId="61630447" w14:textId="77777777" w:rsidR="001D508A" w:rsidRPr="00055E6C" w:rsidRDefault="001D508A" w:rsidP="001D508A">
            <w:pPr>
              <w:spacing w:before="120" w:after="120" w:line="276" w:lineRule="auto"/>
              <w:rPr>
                <w:sz w:val="16"/>
                <w:szCs w:val="18"/>
              </w:rPr>
            </w:pPr>
          </w:p>
        </w:tc>
      </w:tr>
      <w:tr w:rsidR="001D508A" w:rsidRPr="00F22ED3" w14:paraId="11C0DB5D"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00F28BB8" w14:textId="77777777" w:rsidR="001D508A" w:rsidRPr="00F22ED3" w:rsidRDefault="001D508A" w:rsidP="00315013">
            <w:pPr>
              <w:numPr>
                <w:ilvl w:val="0"/>
                <w:numId w:val="5"/>
              </w:numPr>
              <w:tabs>
                <w:tab w:val="left" w:pos="-1701"/>
              </w:tabs>
              <w:spacing w:before="120" w:after="120" w:line="276" w:lineRule="auto"/>
              <w:ind w:left="426" w:hanging="426"/>
              <w:jc w:val="both"/>
              <w:rPr>
                <w:sz w:val="20"/>
                <w:szCs w:val="20"/>
              </w:rPr>
            </w:pPr>
            <w:r w:rsidRPr="00F22ED3">
              <w:rPr>
                <w:sz w:val="20"/>
                <w:szCs w:val="20"/>
              </w:rPr>
              <w:t xml:space="preserve">In case the said </w:t>
            </w:r>
            <w:r w:rsidR="00D34AE6">
              <w:rPr>
                <w:sz w:val="20"/>
                <w:szCs w:val="20"/>
              </w:rPr>
              <w:t>Premises</w:t>
            </w:r>
            <w:r w:rsidRPr="00F22ED3">
              <w:rPr>
                <w:sz w:val="20"/>
                <w:szCs w:val="20"/>
              </w:rPr>
              <w:t xml:space="preserve"> shall be destroyed or damaged as in Clause </w:t>
            </w:r>
            <w:r w:rsidR="00B36112">
              <w:rPr>
                <w:sz w:val="20"/>
                <w:szCs w:val="20"/>
              </w:rPr>
              <w:t>6</w:t>
            </w:r>
            <w:r w:rsidRPr="00F22ED3">
              <w:rPr>
                <w:sz w:val="20"/>
                <w:szCs w:val="20"/>
              </w:rPr>
              <w:t>(</w:t>
            </w:r>
            <w:r>
              <w:rPr>
                <w:sz w:val="20"/>
                <w:szCs w:val="20"/>
              </w:rPr>
              <w:t>j</w:t>
            </w:r>
            <w:r w:rsidRPr="00F22ED3">
              <w:rPr>
                <w:sz w:val="20"/>
                <w:szCs w:val="20"/>
              </w:rPr>
              <w:t>) herein and if the Landlord or the Tenant so thinks fit shall be at liberty to terminate the tenancy hereby created by notice in writing and upon such notice being given the term hereby created shall absolutely cease and determine but without prejudice to any right of action of the Landlord in respect of any antecedent breach of this Agreement by the Tenant.</w:t>
            </w:r>
          </w:p>
        </w:tc>
        <w:tc>
          <w:tcPr>
            <w:tcW w:w="2127" w:type="dxa"/>
            <w:tcBorders>
              <w:top w:val="nil"/>
              <w:left w:val="nil"/>
              <w:bottom w:val="nil"/>
              <w:right w:val="nil"/>
            </w:tcBorders>
          </w:tcPr>
          <w:p w14:paraId="73E6C431" w14:textId="77777777" w:rsidR="001D508A" w:rsidRPr="00055E6C" w:rsidRDefault="001D508A" w:rsidP="001D508A">
            <w:pPr>
              <w:spacing w:before="120" w:after="120" w:line="276" w:lineRule="auto"/>
              <w:rPr>
                <w:sz w:val="16"/>
                <w:szCs w:val="18"/>
              </w:rPr>
            </w:pPr>
            <w:r w:rsidRPr="00055E6C">
              <w:rPr>
                <w:sz w:val="16"/>
                <w:szCs w:val="18"/>
              </w:rPr>
              <w:t>LEADING TO TERMINATION</w:t>
            </w:r>
          </w:p>
          <w:p w14:paraId="77018E66" w14:textId="77777777" w:rsidR="001D508A" w:rsidRPr="00055E6C" w:rsidRDefault="001D508A" w:rsidP="001D508A">
            <w:pPr>
              <w:spacing w:before="120" w:after="120" w:line="276" w:lineRule="auto"/>
              <w:rPr>
                <w:sz w:val="16"/>
                <w:szCs w:val="18"/>
              </w:rPr>
            </w:pPr>
          </w:p>
        </w:tc>
      </w:tr>
      <w:tr w:rsidR="001D508A" w:rsidRPr="00F22ED3" w14:paraId="3B89473D"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2EAC3F73" w14:textId="77777777" w:rsidR="001D508A" w:rsidRPr="00F22ED3" w:rsidRDefault="001D508A" w:rsidP="00315013">
            <w:pPr>
              <w:numPr>
                <w:ilvl w:val="0"/>
                <w:numId w:val="5"/>
              </w:numPr>
              <w:tabs>
                <w:tab w:val="left" w:pos="-1701"/>
              </w:tabs>
              <w:spacing w:before="120" w:after="120" w:line="276" w:lineRule="auto"/>
              <w:ind w:left="426" w:hanging="426"/>
              <w:jc w:val="both"/>
              <w:rPr>
                <w:sz w:val="20"/>
                <w:szCs w:val="20"/>
              </w:rPr>
            </w:pPr>
            <w:r w:rsidRPr="00F22ED3">
              <w:rPr>
                <w:bCs/>
                <w:sz w:val="20"/>
                <w:szCs w:val="20"/>
              </w:rPr>
              <w:t xml:space="preserve">Notwithstanding anything herein contained the Landlord shall be under no liability to the Tenant, members of the Tenant’s, Tenant’s immediate family or to any other person who may be permitted to enter, occupy or use the said </w:t>
            </w:r>
            <w:r w:rsidR="00D34AE6">
              <w:rPr>
                <w:bCs/>
                <w:sz w:val="20"/>
                <w:szCs w:val="20"/>
              </w:rPr>
              <w:t>Premises</w:t>
            </w:r>
            <w:r w:rsidRPr="00F22ED3">
              <w:rPr>
                <w:bCs/>
                <w:sz w:val="20"/>
                <w:szCs w:val="20"/>
              </w:rPr>
              <w:t xml:space="preserve"> or any part thereof for accidents, happenings or injuries sustained or for loss of or damage to property goods or chattels in the said </w:t>
            </w:r>
            <w:r w:rsidR="00D34AE6">
              <w:rPr>
                <w:bCs/>
                <w:sz w:val="20"/>
                <w:szCs w:val="20"/>
              </w:rPr>
              <w:t>Premises</w:t>
            </w:r>
            <w:r w:rsidRPr="00F22ED3">
              <w:rPr>
                <w:bCs/>
                <w:sz w:val="20"/>
                <w:szCs w:val="20"/>
              </w:rPr>
              <w:t xml:space="preserve"> or any part thereof whether arising from the defects in the said </w:t>
            </w:r>
            <w:r w:rsidR="00D34AE6">
              <w:rPr>
                <w:bCs/>
                <w:sz w:val="20"/>
                <w:szCs w:val="20"/>
              </w:rPr>
              <w:t>Premises</w:t>
            </w:r>
            <w:r w:rsidRPr="00F22ED3">
              <w:rPr>
                <w:bCs/>
                <w:sz w:val="20"/>
                <w:szCs w:val="20"/>
              </w:rPr>
              <w:t xml:space="preserve"> or the negligence of any servant or agent of the Landlord or otherwise and the Tenant shall keep the Landlord fully indemnified against all claims, demands, actions, suits, proceedings, orders, damages, costs, losses and expenses of any nature whatsoever which the Landlord may incur or suffer in connection with the aforesaid</w:t>
            </w:r>
            <w:r w:rsidR="002B6016">
              <w:rPr>
                <w:bCs/>
                <w:sz w:val="20"/>
                <w:szCs w:val="20"/>
              </w:rPr>
              <w:t>.</w:t>
            </w:r>
          </w:p>
        </w:tc>
        <w:tc>
          <w:tcPr>
            <w:tcW w:w="2127" w:type="dxa"/>
            <w:tcBorders>
              <w:top w:val="nil"/>
              <w:left w:val="nil"/>
              <w:bottom w:val="nil"/>
              <w:right w:val="nil"/>
            </w:tcBorders>
          </w:tcPr>
          <w:p w14:paraId="210AEF41" w14:textId="77777777" w:rsidR="001D508A" w:rsidRPr="00055E6C" w:rsidRDefault="001D508A" w:rsidP="001D508A">
            <w:pPr>
              <w:spacing w:before="120" w:after="120" w:line="276" w:lineRule="auto"/>
              <w:rPr>
                <w:sz w:val="16"/>
                <w:szCs w:val="18"/>
              </w:rPr>
            </w:pPr>
            <w:r w:rsidRPr="00055E6C">
              <w:rPr>
                <w:bCs/>
                <w:sz w:val="16"/>
                <w:szCs w:val="18"/>
              </w:rPr>
              <w:t>TO INDEMNIFY THE LANDLORD</w:t>
            </w:r>
          </w:p>
        </w:tc>
      </w:tr>
      <w:tr w:rsidR="001D508A" w:rsidRPr="00F22ED3" w14:paraId="7A87B090"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1C7EB299" w14:textId="77777777" w:rsidR="001D508A" w:rsidRPr="00F22ED3" w:rsidRDefault="001D508A" w:rsidP="00315013">
            <w:pPr>
              <w:numPr>
                <w:ilvl w:val="0"/>
                <w:numId w:val="5"/>
              </w:numPr>
              <w:tabs>
                <w:tab w:val="left" w:pos="-1701"/>
              </w:tabs>
              <w:spacing w:before="120" w:after="120" w:line="276" w:lineRule="auto"/>
              <w:ind w:left="426" w:hanging="426"/>
              <w:jc w:val="both"/>
              <w:rPr>
                <w:sz w:val="20"/>
                <w:szCs w:val="20"/>
              </w:rPr>
            </w:pPr>
            <w:r w:rsidRPr="00F22ED3">
              <w:rPr>
                <w:sz w:val="20"/>
                <w:szCs w:val="20"/>
              </w:rPr>
              <w:t xml:space="preserve">In the event of Enbloc Redevelopment the Landlord shall be at liberty by giving three (3) </w:t>
            </w:r>
            <w:r w:rsidR="007D5DEC" w:rsidRPr="00F22ED3">
              <w:rPr>
                <w:sz w:val="20"/>
                <w:szCs w:val="20"/>
              </w:rPr>
              <w:t>months’ notice</w:t>
            </w:r>
            <w:r w:rsidRPr="00F22ED3">
              <w:rPr>
                <w:sz w:val="20"/>
                <w:szCs w:val="20"/>
              </w:rPr>
              <w:t xml:space="preserve"> in writing to determine the tenancy hereby created and shall refund the deposit to the tenant without interest.</w:t>
            </w:r>
            <w:r w:rsidRPr="00F22ED3">
              <w:rPr>
                <w:bCs/>
                <w:sz w:val="20"/>
                <w:szCs w:val="20"/>
                <w:lang w:eastAsia="zh-CN"/>
              </w:rPr>
              <w:t xml:space="preserve"> </w:t>
            </w:r>
          </w:p>
        </w:tc>
        <w:tc>
          <w:tcPr>
            <w:tcW w:w="2127" w:type="dxa"/>
            <w:tcBorders>
              <w:top w:val="nil"/>
              <w:left w:val="nil"/>
              <w:bottom w:val="nil"/>
              <w:right w:val="nil"/>
            </w:tcBorders>
          </w:tcPr>
          <w:p w14:paraId="43965D57" w14:textId="77777777" w:rsidR="001D508A" w:rsidRPr="00055E6C" w:rsidRDefault="001D508A" w:rsidP="001D508A">
            <w:pPr>
              <w:spacing w:before="120" w:after="120" w:line="276" w:lineRule="auto"/>
              <w:rPr>
                <w:sz w:val="16"/>
                <w:szCs w:val="18"/>
              </w:rPr>
            </w:pPr>
            <w:r w:rsidRPr="00055E6C">
              <w:rPr>
                <w:sz w:val="16"/>
                <w:szCs w:val="18"/>
              </w:rPr>
              <w:t>ENBLOC RE-DEVELOPMENT</w:t>
            </w:r>
          </w:p>
        </w:tc>
      </w:tr>
      <w:tr w:rsidR="001D508A" w:rsidRPr="00F22ED3" w14:paraId="68EAC4D9"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428D7BF9" w14:textId="77777777" w:rsidR="001D508A" w:rsidRPr="00F22ED3" w:rsidRDefault="001D508A" w:rsidP="00315013">
            <w:pPr>
              <w:numPr>
                <w:ilvl w:val="0"/>
                <w:numId w:val="5"/>
              </w:numPr>
              <w:tabs>
                <w:tab w:val="left" w:pos="-1701"/>
              </w:tabs>
              <w:spacing w:before="120" w:after="120" w:line="276" w:lineRule="auto"/>
              <w:ind w:left="426" w:hanging="426"/>
              <w:jc w:val="both"/>
              <w:rPr>
                <w:sz w:val="20"/>
                <w:szCs w:val="20"/>
              </w:rPr>
            </w:pPr>
            <w:r w:rsidRPr="00F22ED3">
              <w:rPr>
                <w:sz w:val="20"/>
                <w:szCs w:val="20"/>
              </w:rPr>
              <w:t xml:space="preserve">In the event of a sale of the said </w:t>
            </w:r>
            <w:r w:rsidR="00D34AE6">
              <w:rPr>
                <w:sz w:val="20"/>
                <w:szCs w:val="20"/>
              </w:rPr>
              <w:t>Premises</w:t>
            </w:r>
            <w:r w:rsidRPr="00F22ED3">
              <w:rPr>
                <w:sz w:val="20"/>
                <w:szCs w:val="20"/>
              </w:rPr>
              <w:t>, the Landlord shall be entitled to assign the benefit of this Agreement including his obligation to refund the security deposit paid under Clause (</w:t>
            </w:r>
            <w:r w:rsidR="00D55573">
              <w:rPr>
                <w:sz w:val="20"/>
                <w:szCs w:val="20"/>
              </w:rPr>
              <w:t>3</w:t>
            </w:r>
            <w:r w:rsidRPr="00F22ED3">
              <w:rPr>
                <w:sz w:val="20"/>
                <w:szCs w:val="20"/>
              </w:rPr>
              <w:t xml:space="preserve">) to the purchaser of the said </w:t>
            </w:r>
            <w:r w:rsidR="00D34AE6">
              <w:rPr>
                <w:sz w:val="20"/>
                <w:szCs w:val="20"/>
              </w:rPr>
              <w:t>Premises</w:t>
            </w:r>
            <w:r w:rsidRPr="00F22ED3">
              <w:rPr>
                <w:sz w:val="20"/>
                <w:szCs w:val="20"/>
              </w:rPr>
              <w:t>.</w:t>
            </w:r>
          </w:p>
        </w:tc>
        <w:tc>
          <w:tcPr>
            <w:tcW w:w="2127" w:type="dxa"/>
            <w:tcBorders>
              <w:top w:val="nil"/>
              <w:left w:val="nil"/>
              <w:bottom w:val="nil"/>
              <w:right w:val="nil"/>
            </w:tcBorders>
          </w:tcPr>
          <w:p w14:paraId="48D9DC71" w14:textId="77777777" w:rsidR="001D508A" w:rsidRPr="00055E6C" w:rsidRDefault="001D508A" w:rsidP="001D508A">
            <w:pPr>
              <w:spacing w:before="120" w:after="120" w:line="276" w:lineRule="auto"/>
              <w:rPr>
                <w:sz w:val="16"/>
                <w:szCs w:val="18"/>
              </w:rPr>
            </w:pPr>
            <w:r w:rsidRPr="00055E6C">
              <w:rPr>
                <w:sz w:val="16"/>
                <w:szCs w:val="18"/>
              </w:rPr>
              <w:t>SALE OF PREMISES</w:t>
            </w:r>
          </w:p>
        </w:tc>
      </w:tr>
      <w:tr w:rsidR="001D508A" w:rsidRPr="00F22ED3" w14:paraId="290CEA70"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118EA4F5" w14:textId="77777777" w:rsidR="001D508A" w:rsidRPr="00F22ED3" w:rsidRDefault="001D508A" w:rsidP="00315013">
            <w:pPr>
              <w:numPr>
                <w:ilvl w:val="0"/>
                <w:numId w:val="5"/>
              </w:numPr>
              <w:tabs>
                <w:tab w:val="left" w:pos="-1701"/>
              </w:tabs>
              <w:spacing w:before="120" w:after="120" w:line="276" w:lineRule="auto"/>
              <w:ind w:left="426" w:hanging="426"/>
              <w:jc w:val="both"/>
              <w:rPr>
                <w:sz w:val="20"/>
                <w:szCs w:val="20"/>
              </w:rPr>
            </w:pPr>
            <w:r w:rsidRPr="00F22ED3">
              <w:rPr>
                <w:bCs/>
                <w:sz w:val="20"/>
                <w:szCs w:val="20"/>
              </w:rPr>
              <w:lastRenderedPageBreak/>
              <w:t xml:space="preserve">It is expressly understood by the Landlord that the commission plus GST paid by the Landlord to </w:t>
            </w:r>
            <w:r w:rsidR="0078213D">
              <w:rPr>
                <w:b/>
                <w:bCs/>
                <w:sz w:val="20"/>
                <w:szCs w:val="20"/>
              </w:rPr>
              <w:t>SRI</w:t>
            </w:r>
            <w:r>
              <w:rPr>
                <w:b/>
                <w:bCs/>
                <w:sz w:val="20"/>
                <w:szCs w:val="20"/>
              </w:rPr>
              <w:t xml:space="preserve"> PTE LTD</w:t>
            </w:r>
            <w:r w:rsidRPr="00F22ED3">
              <w:rPr>
                <w:bCs/>
                <w:sz w:val="20"/>
                <w:szCs w:val="20"/>
              </w:rPr>
              <w:t xml:space="preserve">, as Agent in this transaction, has been fully earned and therefore no claim shall be made by the Landlord against </w:t>
            </w:r>
            <w:r w:rsidR="0078213D">
              <w:rPr>
                <w:b/>
                <w:bCs/>
                <w:sz w:val="20"/>
                <w:szCs w:val="20"/>
              </w:rPr>
              <w:t>SRI</w:t>
            </w:r>
            <w:r>
              <w:rPr>
                <w:b/>
                <w:bCs/>
                <w:sz w:val="20"/>
                <w:szCs w:val="20"/>
              </w:rPr>
              <w:t xml:space="preserve"> PTE LTD</w:t>
            </w:r>
            <w:r w:rsidRPr="00F22ED3">
              <w:rPr>
                <w:bCs/>
                <w:sz w:val="20"/>
                <w:szCs w:val="20"/>
              </w:rPr>
              <w:t xml:space="preserve"> for a refund of the commission should the Tenant prematurely terminate the tenancy herein or for any other reasons.</w:t>
            </w:r>
            <w:r w:rsidR="00725D02">
              <w:rPr>
                <w:bCs/>
                <w:sz w:val="20"/>
                <w:szCs w:val="20"/>
              </w:rPr>
              <w:t xml:space="preserve"> </w:t>
            </w:r>
            <w:r w:rsidRPr="00F22ED3">
              <w:rPr>
                <w:bCs/>
                <w:sz w:val="20"/>
                <w:szCs w:val="20"/>
              </w:rPr>
              <w:t>The Tenant shall undertake to reimburse the Landlord on a pro-rata basis, the commission paid to the agents as is equal to the unexpired portion of the tenancy or lease herein divided by the full term thereof and multiplied by the commission.</w:t>
            </w:r>
            <w:r w:rsidR="00725D02">
              <w:rPr>
                <w:bCs/>
                <w:sz w:val="20"/>
                <w:szCs w:val="20"/>
              </w:rPr>
              <w:t xml:space="preserve"> </w:t>
            </w:r>
            <w:r w:rsidRPr="00F22ED3">
              <w:rPr>
                <w:bCs/>
                <w:sz w:val="20"/>
                <w:szCs w:val="20"/>
              </w:rPr>
              <w:t>The Landlord shall be entitled to deduct such refund from the tenancy deposit held by the Landlord.</w:t>
            </w:r>
          </w:p>
        </w:tc>
        <w:tc>
          <w:tcPr>
            <w:tcW w:w="2127" w:type="dxa"/>
            <w:tcBorders>
              <w:top w:val="nil"/>
              <w:left w:val="nil"/>
              <w:bottom w:val="nil"/>
              <w:right w:val="nil"/>
            </w:tcBorders>
          </w:tcPr>
          <w:p w14:paraId="285B029A" w14:textId="77777777" w:rsidR="001D508A" w:rsidRPr="00055E6C" w:rsidRDefault="001D508A" w:rsidP="000D5634">
            <w:pPr>
              <w:pStyle w:val="List21"/>
              <w:tabs>
                <w:tab w:val="left" w:pos="8010"/>
              </w:tabs>
              <w:snapToGrid w:val="0"/>
              <w:spacing w:line="360" w:lineRule="auto"/>
              <w:ind w:left="0" w:right="34" w:firstLine="0"/>
              <w:jc w:val="left"/>
              <w:rPr>
                <w:rFonts w:ascii="Arial" w:hAnsi="Arial" w:cs="Arial"/>
                <w:sz w:val="16"/>
                <w:szCs w:val="18"/>
              </w:rPr>
            </w:pPr>
            <w:r>
              <w:rPr>
                <w:rFonts w:ascii="Arial" w:hAnsi="Arial" w:cs="Arial"/>
                <w:sz w:val="16"/>
                <w:szCs w:val="18"/>
              </w:rPr>
              <w:t>COMMISSION</w:t>
            </w:r>
          </w:p>
          <w:p w14:paraId="467F9F3E" w14:textId="77777777" w:rsidR="001D508A" w:rsidRPr="00055E6C" w:rsidRDefault="001D508A" w:rsidP="000D5634">
            <w:pPr>
              <w:spacing w:before="120" w:after="120" w:line="360" w:lineRule="auto"/>
              <w:rPr>
                <w:sz w:val="16"/>
                <w:szCs w:val="18"/>
              </w:rPr>
            </w:pPr>
          </w:p>
        </w:tc>
      </w:tr>
      <w:tr w:rsidR="001D508A" w:rsidRPr="00F22ED3" w14:paraId="4D0E40BB"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6F8A8727" w14:textId="77777777" w:rsidR="001D508A" w:rsidRPr="00F22ED3" w:rsidRDefault="001D508A" w:rsidP="00315013">
            <w:pPr>
              <w:numPr>
                <w:ilvl w:val="0"/>
                <w:numId w:val="5"/>
              </w:numPr>
              <w:tabs>
                <w:tab w:val="left" w:pos="-1701"/>
              </w:tabs>
              <w:spacing w:before="120" w:after="120" w:line="276" w:lineRule="auto"/>
              <w:ind w:left="426" w:hanging="426"/>
              <w:jc w:val="both"/>
              <w:rPr>
                <w:bCs/>
                <w:sz w:val="20"/>
                <w:szCs w:val="20"/>
              </w:rPr>
            </w:pPr>
            <w:r w:rsidRPr="00F22ED3">
              <w:rPr>
                <w:bCs/>
                <w:sz w:val="20"/>
                <w:szCs w:val="20"/>
              </w:rPr>
              <w:t xml:space="preserve">The stamp duty on the original and duplicate of this Agreement shall be borne by the Tenant </w:t>
            </w:r>
            <w:r w:rsidRPr="00CD24BD">
              <w:rPr>
                <w:bCs/>
                <w:sz w:val="20"/>
                <w:szCs w:val="20"/>
              </w:rPr>
              <w:t xml:space="preserve">and paid prior to obtaining the keys to the </w:t>
            </w:r>
            <w:r w:rsidR="00D34AE6">
              <w:rPr>
                <w:bCs/>
                <w:sz w:val="20"/>
                <w:szCs w:val="20"/>
              </w:rPr>
              <w:t>Premises</w:t>
            </w:r>
            <w:r w:rsidRPr="00AF1A6E">
              <w:rPr>
                <w:rFonts w:ascii="Verdana" w:hAnsi="Verdana"/>
                <w:color w:val="000000"/>
              </w:rPr>
              <w:t>.</w:t>
            </w:r>
          </w:p>
        </w:tc>
        <w:tc>
          <w:tcPr>
            <w:tcW w:w="2127" w:type="dxa"/>
            <w:tcBorders>
              <w:top w:val="nil"/>
              <w:left w:val="nil"/>
              <w:bottom w:val="nil"/>
              <w:right w:val="nil"/>
            </w:tcBorders>
          </w:tcPr>
          <w:p w14:paraId="306FD369" w14:textId="77777777" w:rsidR="001D508A" w:rsidRPr="00055E6C" w:rsidRDefault="001D508A" w:rsidP="000D5634">
            <w:pPr>
              <w:pStyle w:val="List21"/>
              <w:tabs>
                <w:tab w:val="left" w:pos="8010"/>
              </w:tabs>
              <w:snapToGrid w:val="0"/>
              <w:spacing w:line="360" w:lineRule="auto"/>
              <w:ind w:left="0" w:right="34" w:firstLine="0"/>
              <w:jc w:val="left"/>
              <w:rPr>
                <w:rFonts w:ascii="Arial" w:hAnsi="Arial" w:cs="Arial"/>
                <w:sz w:val="16"/>
                <w:szCs w:val="18"/>
              </w:rPr>
            </w:pPr>
            <w:r w:rsidRPr="00055E6C">
              <w:rPr>
                <w:rFonts w:ascii="Arial" w:hAnsi="Arial" w:cs="Arial"/>
                <w:bCs/>
                <w:sz w:val="16"/>
                <w:szCs w:val="18"/>
              </w:rPr>
              <w:t>STAMP DUTY</w:t>
            </w:r>
          </w:p>
        </w:tc>
      </w:tr>
      <w:tr w:rsidR="001D508A" w:rsidRPr="00F22ED3" w14:paraId="2FB4F6A9"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36D61AC1" w14:textId="77777777" w:rsidR="00DB1C0F" w:rsidRPr="00947471" w:rsidRDefault="001D508A" w:rsidP="00315013">
            <w:pPr>
              <w:numPr>
                <w:ilvl w:val="0"/>
                <w:numId w:val="5"/>
              </w:numPr>
              <w:tabs>
                <w:tab w:val="left" w:pos="-1701"/>
              </w:tabs>
              <w:spacing w:before="120" w:after="120" w:line="276" w:lineRule="auto"/>
              <w:ind w:left="426" w:hanging="426"/>
              <w:jc w:val="both"/>
              <w:rPr>
                <w:sz w:val="20"/>
                <w:szCs w:val="20"/>
              </w:rPr>
            </w:pPr>
            <w:r w:rsidRPr="00F22ED3">
              <w:rPr>
                <w:sz w:val="20"/>
                <w:szCs w:val="20"/>
              </w:rPr>
              <w:t>The law applicable in any action arising out of this lease shall be that governing the Republic of Singapore and the parties hereto submit themselves to the jurisdiction of the law of Singapore</w:t>
            </w:r>
            <w:r w:rsidR="000D5634">
              <w:rPr>
                <w:sz w:val="20"/>
                <w:szCs w:val="20"/>
              </w:rPr>
              <w:t>.</w:t>
            </w:r>
          </w:p>
        </w:tc>
        <w:tc>
          <w:tcPr>
            <w:tcW w:w="2127" w:type="dxa"/>
            <w:tcBorders>
              <w:top w:val="nil"/>
              <w:left w:val="nil"/>
              <w:bottom w:val="nil"/>
              <w:right w:val="nil"/>
            </w:tcBorders>
          </w:tcPr>
          <w:p w14:paraId="4ECD2944" w14:textId="77777777" w:rsidR="001D508A" w:rsidRPr="00055E6C" w:rsidRDefault="001D508A" w:rsidP="000D5634">
            <w:pPr>
              <w:spacing w:before="120" w:after="120" w:line="360" w:lineRule="auto"/>
              <w:rPr>
                <w:sz w:val="16"/>
                <w:szCs w:val="18"/>
              </w:rPr>
            </w:pPr>
            <w:r w:rsidRPr="00055E6C">
              <w:rPr>
                <w:sz w:val="16"/>
                <w:szCs w:val="18"/>
              </w:rPr>
              <w:t>GOVERNING LAW</w:t>
            </w:r>
          </w:p>
        </w:tc>
      </w:tr>
      <w:tr w:rsidR="00282BF0" w:rsidRPr="00C578CC" w14:paraId="13FCB83C"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4C678CE2" w14:textId="77777777" w:rsidR="00282BF0" w:rsidRPr="00C578CC" w:rsidRDefault="00282BF0" w:rsidP="00315013">
            <w:pPr>
              <w:numPr>
                <w:ilvl w:val="0"/>
                <w:numId w:val="5"/>
              </w:numPr>
              <w:tabs>
                <w:tab w:val="left" w:pos="-1701"/>
              </w:tabs>
              <w:spacing w:before="120" w:after="120" w:line="276" w:lineRule="auto"/>
              <w:ind w:left="426" w:hanging="426"/>
              <w:jc w:val="both"/>
              <w:rPr>
                <w:sz w:val="20"/>
                <w:szCs w:val="20"/>
              </w:rPr>
            </w:pPr>
            <w:r w:rsidRPr="00C578CC">
              <w:rPr>
                <w:sz w:val="20"/>
                <w:szCs w:val="20"/>
              </w:rPr>
              <w:t xml:space="preserve">The </w:t>
            </w:r>
            <w:r w:rsidRPr="00C578CC">
              <w:rPr>
                <w:sz w:val="20"/>
                <w:szCs w:val="20"/>
                <w:lang w:val="en-SG"/>
              </w:rPr>
              <w:t xml:space="preserve">Landlord and/or his representing Salesperson shall conduct the required diligence checks and ensure that the prospective Tenant and/or the occupiers of the </w:t>
            </w:r>
            <w:r w:rsidR="00D34AE6">
              <w:rPr>
                <w:sz w:val="20"/>
                <w:szCs w:val="20"/>
                <w:lang w:val="en-SG"/>
              </w:rPr>
              <w:t>Premises</w:t>
            </w:r>
            <w:r w:rsidRPr="00C578CC">
              <w:rPr>
                <w:sz w:val="20"/>
                <w:szCs w:val="20"/>
                <w:lang w:val="en-SG"/>
              </w:rPr>
              <w:t xml:space="preserve"> are lawful residents of the Republic of Singapore. The Landlord covenants with the Tenant that where any of the occupiers are foreigners, the Landlord and/or his representing Salesperson shall personally verify from original documentation that they have a valid employment pass, work permit, travel document or other papers granted by the Immigration &amp; Checkpoints Authority, Ministry of Manpower or other relevant government authorities.</w:t>
            </w:r>
          </w:p>
        </w:tc>
        <w:tc>
          <w:tcPr>
            <w:tcW w:w="2127" w:type="dxa"/>
            <w:tcBorders>
              <w:top w:val="nil"/>
              <w:left w:val="nil"/>
              <w:bottom w:val="nil"/>
              <w:right w:val="nil"/>
            </w:tcBorders>
          </w:tcPr>
          <w:p w14:paraId="3B948BA0" w14:textId="77777777" w:rsidR="00282BF0" w:rsidRPr="00C578CC" w:rsidRDefault="00282BF0" w:rsidP="00282BF0">
            <w:pPr>
              <w:pStyle w:val="LIST1"/>
              <w:tabs>
                <w:tab w:val="left" w:pos="720"/>
              </w:tabs>
              <w:spacing w:line="276" w:lineRule="auto"/>
              <w:ind w:left="0" w:firstLine="0"/>
              <w:jc w:val="left"/>
              <w:rPr>
                <w:rFonts w:ascii="Arial" w:hAnsi="Arial" w:cs="Arial"/>
                <w:sz w:val="16"/>
                <w:szCs w:val="16"/>
              </w:rPr>
            </w:pPr>
            <w:r w:rsidRPr="00C578CC">
              <w:rPr>
                <w:rFonts w:ascii="Arial" w:hAnsi="Arial" w:cs="Arial"/>
                <w:sz w:val="16"/>
                <w:szCs w:val="16"/>
              </w:rPr>
              <w:t>COMPLIANCE WITH IMMIGRATION ACT</w:t>
            </w:r>
          </w:p>
          <w:p w14:paraId="4CBD4494" w14:textId="77777777" w:rsidR="00282BF0" w:rsidRPr="00C578CC" w:rsidRDefault="00282BF0" w:rsidP="000D5634">
            <w:pPr>
              <w:spacing w:before="120" w:after="120" w:line="360" w:lineRule="auto"/>
              <w:rPr>
                <w:sz w:val="16"/>
                <w:szCs w:val="18"/>
              </w:rPr>
            </w:pPr>
          </w:p>
        </w:tc>
      </w:tr>
      <w:tr w:rsidR="00282BF0" w:rsidRPr="00C578CC" w14:paraId="1C7BB4B7"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6134A0CC" w14:textId="77777777" w:rsidR="00282BF0" w:rsidRPr="00C578CC" w:rsidRDefault="00282BF0" w:rsidP="00315013">
            <w:pPr>
              <w:pStyle w:val="LIST1"/>
              <w:numPr>
                <w:ilvl w:val="0"/>
                <w:numId w:val="5"/>
              </w:numPr>
              <w:spacing w:line="276" w:lineRule="auto"/>
              <w:ind w:left="426" w:hanging="426"/>
              <w:rPr>
                <w:rFonts w:ascii="Arial" w:hAnsi="Arial" w:cs="Arial"/>
                <w:lang w:val="en-SG"/>
              </w:rPr>
            </w:pPr>
            <w:r w:rsidRPr="00C578CC">
              <w:rPr>
                <w:rFonts w:ascii="Arial" w:hAnsi="Arial" w:cs="Arial"/>
                <w:lang w:val="en-SG"/>
              </w:rPr>
              <w:t>The Tenant shall produce the following documents and provide copies for retention to the Landlord and/or his representing Salesperson:</w:t>
            </w:r>
          </w:p>
          <w:p w14:paraId="3B09AB7E" w14:textId="77777777" w:rsidR="00282BF0" w:rsidRPr="00C578CC" w:rsidRDefault="00282BF0" w:rsidP="00315013">
            <w:pPr>
              <w:pStyle w:val="LIST1"/>
              <w:numPr>
                <w:ilvl w:val="0"/>
                <w:numId w:val="9"/>
              </w:numPr>
              <w:spacing w:before="0" w:line="276" w:lineRule="auto"/>
              <w:ind w:left="1134" w:hanging="426"/>
              <w:rPr>
                <w:rFonts w:ascii="Arial" w:hAnsi="Arial" w:cs="Arial"/>
                <w:lang w:val="en-SG"/>
              </w:rPr>
            </w:pPr>
            <w:r w:rsidRPr="00C578CC">
              <w:rPr>
                <w:rFonts w:ascii="Arial" w:hAnsi="Arial" w:cs="Arial"/>
                <w:lang w:val="en-SG"/>
              </w:rPr>
              <w:t>the original identity cards/passports and other relevant documents of all occupiers evidencing their legal entry into Singapore for their stay/ work before the commencement of this Agreement; and</w:t>
            </w:r>
          </w:p>
          <w:p w14:paraId="7D04E480" w14:textId="77777777" w:rsidR="00282BF0" w:rsidRPr="00C578CC" w:rsidRDefault="00282BF0" w:rsidP="00315013">
            <w:pPr>
              <w:pStyle w:val="LIST1"/>
              <w:numPr>
                <w:ilvl w:val="0"/>
                <w:numId w:val="9"/>
              </w:numPr>
              <w:spacing w:before="0" w:line="276" w:lineRule="auto"/>
              <w:ind w:left="1134" w:hanging="426"/>
              <w:rPr>
                <w:rFonts w:ascii="Arial" w:hAnsi="Arial" w:cs="Arial"/>
                <w:lang w:val="en-SG"/>
              </w:rPr>
            </w:pPr>
            <w:r w:rsidRPr="00C578CC">
              <w:rPr>
                <w:rFonts w:ascii="Arial" w:hAnsi="Arial" w:cs="Arial"/>
                <w:lang w:val="en-SG"/>
              </w:rPr>
              <w:t>the original identity cards/passports and other relevant documents of all occupiers evidencing the renewal or extension of their lawful stay in Singapore before the expiry thereof.</w:t>
            </w:r>
          </w:p>
        </w:tc>
        <w:tc>
          <w:tcPr>
            <w:tcW w:w="2127" w:type="dxa"/>
            <w:tcBorders>
              <w:top w:val="nil"/>
              <w:left w:val="nil"/>
              <w:bottom w:val="nil"/>
              <w:right w:val="nil"/>
            </w:tcBorders>
          </w:tcPr>
          <w:p w14:paraId="3FBEF9A3" w14:textId="77777777" w:rsidR="00282BF0" w:rsidRPr="00C578CC" w:rsidRDefault="00282BF0" w:rsidP="00282BF0">
            <w:pPr>
              <w:pStyle w:val="LIST1"/>
              <w:tabs>
                <w:tab w:val="left" w:pos="720"/>
              </w:tabs>
              <w:spacing w:line="276" w:lineRule="auto"/>
              <w:ind w:left="0" w:firstLine="0"/>
              <w:jc w:val="left"/>
              <w:rPr>
                <w:rFonts w:ascii="Arial" w:hAnsi="Arial" w:cs="Arial"/>
                <w:sz w:val="16"/>
                <w:szCs w:val="16"/>
              </w:rPr>
            </w:pPr>
            <w:r w:rsidRPr="00C578CC">
              <w:rPr>
                <w:rFonts w:ascii="Arial" w:hAnsi="Arial" w:cs="Arial"/>
                <w:sz w:val="16"/>
                <w:szCs w:val="16"/>
              </w:rPr>
              <w:t>DOCUMENTS FOR RETENTION</w:t>
            </w:r>
          </w:p>
        </w:tc>
      </w:tr>
      <w:tr w:rsidR="00282BF0" w:rsidRPr="00C578CC" w14:paraId="73D62400" w14:textId="77777777" w:rsidTr="00AB21C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50D0836E" w14:textId="77777777" w:rsidR="00282BF0" w:rsidRPr="00C578CC" w:rsidRDefault="00282BF0" w:rsidP="00315013">
            <w:pPr>
              <w:pStyle w:val="LIST1"/>
              <w:numPr>
                <w:ilvl w:val="0"/>
                <w:numId w:val="5"/>
              </w:numPr>
              <w:spacing w:line="276" w:lineRule="auto"/>
              <w:ind w:left="426" w:hanging="426"/>
              <w:rPr>
                <w:rFonts w:ascii="Arial" w:hAnsi="Arial" w:cs="Arial"/>
                <w:lang w:val="en-SG"/>
              </w:rPr>
            </w:pPr>
            <w:r w:rsidRPr="00C578CC">
              <w:rPr>
                <w:rFonts w:ascii="Arial" w:hAnsi="Arial" w:cs="Arial"/>
                <w:lang w:val="en-SG"/>
              </w:rPr>
              <w:t>In respect of any change in the particulars, immigration status or employment status of the Tenant or the occupier(s), the Tenant shall inform the Landlord of the same in writing not less than fourteen (14) days prior to such change. If the change cannot be anticipated, the Tenant shall inform the Landlord as soon as practicable upon knowledge of such change.</w:t>
            </w:r>
          </w:p>
        </w:tc>
        <w:tc>
          <w:tcPr>
            <w:tcW w:w="2127" w:type="dxa"/>
            <w:tcBorders>
              <w:top w:val="nil"/>
              <w:left w:val="nil"/>
              <w:bottom w:val="nil"/>
              <w:right w:val="nil"/>
            </w:tcBorders>
          </w:tcPr>
          <w:p w14:paraId="6A4F0094" w14:textId="77777777" w:rsidR="00282BF0" w:rsidRPr="00C578CC" w:rsidRDefault="00282BF0" w:rsidP="00282BF0">
            <w:pPr>
              <w:pStyle w:val="LIST1"/>
              <w:tabs>
                <w:tab w:val="left" w:pos="720"/>
              </w:tabs>
              <w:spacing w:line="276" w:lineRule="auto"/>
              <w:ind w:left="0" w:firstLine="0"/>
              <w:jc w:val="left"/>
              <w:rPr>
                <w:rFonts w:ascii="Arial" w:hAnsi="Arial" w:cs="Arial"/>
                <w:sz w:val="16"/>
                <w:szCs w:val="16"/>
              </w:rPr>
            </w:pPr>
            <w:r w:rsidRPr="00C578CC">
              <w:rPr>
                <w:rFonts w:ascii="Arial" w:hAnsi="Arial" w:cs="Arial"/>
                <w:sz w:val="16"/>
                <w:szCs w:val="16"/>
              </w:rPr>
              <w:t>CHANGE IN PERSONAL PARTICULARS</w:t>
            </w:r>
            <w:r w:rsidR="00C578CC" w:rsidRPr="00C578CC">
              <w:rPr>
                <w:rFonts w:ascii="Arial" w:hAnsi="Arial" w:cs="Arial"/>
                <w:sz w:val="16"/>
                <w:szCs w:val="16"/>
              </w:rPr>
              <w:t>, IMMIGRATION OR EMPLOYMENT STATUS</w:t>
            </w:r>
          </w:p>
        </w:tc>
      </w:tr>
      <w:tr w:rsidR="00282BF0" w:rsidRPr="00C578CC" w14:paraId="3A0B166C" w14:textId="77777777" w:rsidTr="00725D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8472" w:type="dxa"/>
            <w:tcBorders>
              <w:top w:val="nil"/>
              <w:left w:val="nil"/>
              <w:bottom w:val="nil"/>
              <w:right w:val="nil"/>
            </w:tcBorders>
          </w:tcPr>
          <w:p w14:paraId="793005F6" w14:textId="77777777" w:rsidR="00282BF0" w:rsidRPr="00C578CC" w:rsidRDefault="00282BF0" w:rsidP="00315013">
            <w:pPr>
              <w:pStyle w:val="LIST1"/>
              <w:numPr>
                <w:ilvl w:val="0"/>
                <w:numId w:val="5"/>
              </w:numPr>
              <w:spacing w:line="276" w:lineRule="auto"/>
              <w:ind w:left="426" w:hanging="426"/>
              <w:rPr>
                <w:rFonts w:ascii="Arial" w:hAnsi="Arial" w:cs="Arial"/>
                <w:lang w:val="en-SG"/>
              </w:rPr>
            </w:pPr>
            <w:r w:rsidRPr="00C578CC">
              <w:rPr>
                <w:rFonts w:ascii="Arial" w:hAnsi="Arial" w:cs="Arial"/>
                <w:lang w:val="en-SG"/>
              </w:rPr>
              <w:t>Where the Tenant notifies the Landlord of a change in occupiers of the Premises, the Landlord is required to conduct all the necessary due diligence checks on the original NRIC/passports/passes/permits, acquire copies and conduct validity checks of the passes and identity documents of the new occupiers.</w:t>
            </w:r>
          </w:p>
        </w:tc>
        <w:tc>
          <w:tcPr>
            <w:tcW w:w="2127" w:type="dxa"/>
            <w:tcBorders>
              <w:top w:val="nil"/>
              <w:left w:val="nil"/>
              <w:bottom w:val="nil"/>
              <w:right w:val="nil"/>
            </w:tcBorders>
          </w:tcPr>
          <w:p w14:paraId="4261B936" w14:textId="77777777" w:rsidR="00282BF0" w:rsidRPr="00C578CC" w:rsidRDefault="00282BF0" w:rsidP="00282BF0">
            <w:pPr>
              <w:pStyle w:val="LIST1"/>
              <w:tabs>
                <w:tab w:val="left" w:pos="720"/>
              </w:tabs>
              <w:spacing w:line="276" w:lineRule="auto"/>
              <w:ind w:left="0" w:firstLine="0"/>
              <w:jc w:val="left"/>
              <w:rPr>
                <w:rFonts w:ascii="Arial" w:hAnsi="Arial" w:cs="Arial"/>
                <w:sz w:val="16"/>
                <w:szCs w:val="16"/>
              </w:rPr>
            </w:pPr>
            <w:r w:rsidRPr="00C578CC">
              <w:rPr>
                <w:rFonts w:ascii="Arial" w:hAnsi="Arial" w:cs="Arial"/>
                <w:sz w:val="16"/>
                <w:szCs w:val="16"/>
              </w:rPr>
              <w:t>CHANGE IN OCCUPIERS</w:t>
            </w:r>
          </w:p>
        </w:tc>
      </w:tr>
    </w:tbl>
    <w:p w14:paraId="566803DA" w14:textId="77777777" w:rsidR="001D508A" w:rsidRPr="003961D9" w:rsidRDefault="003961D9" w:rsidP="00947471">
      <w:pPr>
        <w:pStyle w:val="LIST1"/>
        <w:spacing w:before="0" w:after="0" w:line="360" w:lineRule="auto"/>
        <w:ind w:left="0" w:firstLine="0"/>
        <w:rPr>
          <w:rFonts w:ascii="Arial" w:hAnsi="Arial" w:cs="Arial"/>
          <w:sz w:val="16"/>
          <w:szCs w:val="16"/>
          <w:u w:val="single"/>
        </w:rPr>
      </w:pPr>
      <w:r w:rsidRPr="003961D9">
        <w:rPr>
          <w:rFonts w:ascii="Arial" w:hAnsi="Arial" w:cs="Arial"/>
          <w:b/>
          <w:bCs/>
        </w:rPr>
        <w:t xml:space="preserve">AS WITNESS </w:t>
      </w:r>
      <w:r w:rsidRPr="003961D9">
        <w:rPr>
          <w:rFonts w:ascii="Arial" w:hAnsi="Arial" w:cs="Arial"/>
        </w:rPr>
        <w:t>the hands of the parties hereto the day and year first above written: -</w:t>
      </w:r>
    </w:p>
    <w:p w14:paraId="6F689B22" w14:textId="77777777" w:rsidR="001D508A" w:rsidRPr="00032583" w:rsidRDefault="001D508A" w:rsidP="002B6016">
      <w:pPr>
        <w:spacing w:line="360" w:lineRule="auto"/>
        <w:rPr>
          <w:sz w:val="20"/>
          <w:szCs w:val="20"/>
        </w:rPr>
      </w:pPr>
    </w:p>
    <w:tbl>
      <w:tblPr>
        <w:tblpPr w:leftFromText="180" w:rightFromText="180" w:vertAnchor="text" w:horzAnchor="margin" w:tblpY="-1"/>
        <w:tblW w:w="0" w:type="auto"/>
        <w:tblLook w:val="04A0" w:firstRow="1" w:lastRow="0" w:firstColumn="1" w:lastColumn="0" w:noHBand="0" w:noVBand="1"/>
      </w:tblPr>
      <w:tblGrid>
        <w:gridCol w:w="4675"/>
        <w:gridCol w:w="4675"/>
      </w:tblGrid>
      <w:tr w:rsidR="003961D9" w14:paraId="29A2089A" w14:textId="77777777">
        <w:trPr>
          <w:trHeight w:val="5377"/>
        </w:trPr>
        <w:tc>
          <w:tcPr>
            <w:tcW w:w="4675" w:type="dxa"/>
          </w:tcPr>
          <w:p w14:paraId="1B14587F" w14:textId="77777777" w:rsidR="003961D9" w:rsidRDefault="003961D9">
            <w:pPr>
              <w:tabs>
                <w:tab w:val="left" w:pos="720"/>
                <w:tab w:val="left" w:pos="1440"/>
                <w:tab w:val="left" w:pos="2160"/>
                <w:tab w:val="left" w:pos="2880"/>
                <w:tab w:val="left" w:pos="3402"/>
                <w:tab w:val="left" w:pos="5910"/>
              </w:tabs>
              <w:rPr>
                <w:b/>
                <w:bCs/>
              </w:rPr>
            </w:pPr>
            <w:r>
              <w:rPr>
                <w:b/>
                <w:bCs/>
              </w:rPr>
              <w:lastRenderedPageBreak/>
              <w:t>Landlord 1:</w:t>
            </w:r>
            <w:r>
              <w:rPr>
                <w:b/>
                <w:bCs/>
              </w:rPr>
              <w:tab/>
            </w:r>
            <w:r>
              <w:rPr>
                <w:b/>
                <w:bCs/>
              </w:rPr>
              <w:tab/>
            </w:r>
            <w:r>
              <w:rPr>
                <w:b/>
                <w:bCs/>
              </w:rPr>
              <w:tab/>
            </w:r>
            <w:r>
              <w:rPr>
                <w:b/>
                <w:bCs/>
              </w:rPr>
              <w:tab/>
              <w:t xml:space="preserve">         </w:t>
            </w:r>
            <w:r>
              <w:rPr>
                <w:b/>
                <w:bCs/>
              </w:rPr>
              <w:tab/>
            </w:r>
            <w:r>
              <w:rPr>
                <w:b/>
                <w:bCs/>
              </w:rPr>
              <w:tab/>
              <w:t xml:space="preserve">               </w:t>
            </w:r>
            <w:r>
              <w:rPr>
                <w:b/>
                <w:bCs/>
              </w:rPr>
              <w:tab/>
            </w:r>
          </w:p>
          <w:p w14:paraId="7693BE40" w14:textId="77777777" w:rsidR="003961D9" w:rsidRDefault="003961D9">
            <w:pPr>
              <w:pStyle w:val="BodyText"/>
              <w:tabs>
                <w:tab w:val="clear" w:pos="5760"/>
              </w:tabs>
              <w:rPr>
                <w:rFonts w:ascii="Arial" w:hAnsi="Arial"/>
                <w:sz w:val="20"/>
                <w:szCs w:val="20"/>
              </w:rPr>
            </w:pPr>
          </w:p>
          <w:p w14:paraId="1CF68D58" w14:textId="77777777" w:rsidR="003961D9" w:rsidRDefault="003961D9">
            <w:pPr>
              <w:pStyle w:val="BodyText"/>
              <w:tabs>
                <w:tab w:val="clear" w:pos="5760"/>
              </w:tabs>
              <w:rPr>
                <w:rFonts w:ascii="Arial" w:hAnsi="Arial"/>
                <w:sz w:val="20"/>
                <w:szCs w:val="20"/>
              </w:rPr>
            </w:pPr>
          </w:p>
          <w:p w14:paraId="3999389E" w14:textId="77777777" w:rsidR="003961D9" w:rsidRDefault="003961D9">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461DE276" w14:textId="585299E4" w:rsidR="003961D9" w:rsidRDefault="003961D9">
            <w:pPr>
              <w:pStyle w:val="BodyText"/>
              <w:tabs>
                <w:tab w:val="clear" w:pos="5760"/>
              </w:tabs>
              <w:rPr>
                <w:rFonts w:ascii="Arial" w:hAnsi="Arial"/>
                <w:sz w:val="20"/>
                <w:szCs w:val="20"/>
              </w:rPr>
            </w:pPr>
            <w:r>
              <w:rPr>
                <w:rFonts w:ascii="Arial" w:hAnsi="Arial"/>
                <w:sz w:val="20"/>
                <w:szCs w:val="20"/>
              </w:rPr>
              <w:t>Name:</w:t>
            </w:r>
            <w:r w:rsidR="00F03808">
              <w:rPr>
                <w:rFonts w:ascii="Arial" w:hAnsi="Arial"/>
                <w:sz w:val="20"/>
                <w:szCs w:val="20"/>
              </w:rPr>
              <w:t xml:space="preserve"> </w:t>
            </w:r>
            <w:r w:rsidR="00F03808" w:rsidRPr="00CB4A49">
              <w:rPr>
                <w:rFonts w:ascii="Courier New" w:eastAsia="Times New Roman" w:hAnsi="Courier New" w:cs="Courier New"/>
                <w:sz w:val="20"/>
                <w:szCs w:val="20"/>
              </w:rPr>
              <w:t>{{</w:t>
            </w:r>
            <w:proofErr w:type="spellStart"/>
            <w:r w:rsidR="00F03808" w:rsidRPr="00CB4A49">
              <w:rPr>
                <w:rFonts w:ascii="Courier New" w:eastAsia="Times New Roman" w:hAnsi="Courier New" w:cs="Courier New"/>
                <w:sz w:val="20"/>
                <w:szCs w:val="20"/>
              </w:rPr>
              <w:t>landlord_name</w:t>
            </w:r>
            <w:proofErr w:type="spellEnd"/>
            <w:r w:rsidR="00F03808" w:rsidRPr="00CB4A49">
              <w:rPr>
                <w:rFonts w:ascii="Courier New" w:eastAsia="Times New Roman" w:hAnsi="Courier New" w:cs="Courier New"/>
                <w:sz w:val="20"/>
                <w:szCs w:val="20"/>
              </w:rPr>
              <w:t>}}</w:t>
            </w:r>
            <w:r>
              <w:rPr>
                <w:rFonts w:ascii="Arial" w:hAnsi="Arial"/>
                <w:sz w:val="20"/>
                <w:szCs w:val="20"/>
              </w:rPr>
              <w:tab/>
            </w:r>
            <w:r>
              <w:rPr>
                <w:rFonts w:ascii="Arial" w:hAnsi="Arial"/>
                <w:sz w:val="20"/>
                <w:szCs w:val="20"/>
              </w:rPr>
              <w:tab/>
            </w:r>
            <w:r>
              <w:rPr>
                <w:rFonts w:ascii="Arial" w:hAnsi="Arial"/>
                <w:sz w:val="20"/>
                <w:szCs w:val="20"/>
              </w:rPr>
              <w:tab/>
            </w:r>
          </w:p>
          <w:p w14:paraId="03859346" w14:textId="4A1CCF2F" w:rsidR="003961D9" w:rsidRDefault="003961D9">
            <w:pPr>
              <w:pStyle w:val="BodyText"/>
              <w:tabs>
                <w:tab w:val="clear" w:pos="5760"/>
              </w:tabs>
              <w:rPr>
                <w:rFonts w:ascii="Arial" w:hAnsi="Arial"/>
                <w:sz w:val="20"/>
                <w:szCs w:val="20"/>
              </w:rPr>
            </w:pPr>
            <w:r>
              <w:rPr>
                <w:rFonts w:ascii="Arial" w:hAnsi="Arial"/>
                <w:sz w:val="20"/>
                <w:szCs w:val="20"/>
              </w:rPr>
              <w:t>NRIC/Passport No.:</w:t>
            </w:r>
            <w:r w:rsidR="00F03808">
              <w:rPr>
                <w:rFonts w:ascii="Arial" w:hAnsi="Arial"/>
                <w:sz w:val="20"/>
                <w:szCs w:val="20"/>
              </w:rPr>
              <w:t xml:space="preserve"> </w:t>
            </w:r>
            <w:r w:rsidR="00F03808" w:rsidRPr="00CB4A49">
              <w:rPr>
                <w:rFonts w:ascii="Courier New" w:eastAsia="Times New Roman" w:hAnsi="Courier New" w:cs="Courier New"/>
                <w:sz w:val="20"/>
                <w:szCs w:val="20"/>
              </w:rPr>
              <w:t>{{</w:t>
            </w:r>
            <w:proofErr w:type="spellStart"/>
            <w:r w:rsidR="00F03808" w:rsidRPr="00CB4A49">
              <w:rPr>
                <w:rFonts w:ascii="Courier New" w:eastAsia="Times New Roman" w:hAnsi="Courier New" w:cs="Courier New"/>
                <w:sz w:val="20"/>
                <w:szCs w:val="20"/>
              </w:rPr>
              <w:t>landlord_n</w:t>
            </w:r>
            <w:r w:rsidR="00F03808">
              <w:rPr>
                <w:rFonts w:ascii="Courier New" w:eastAsia="Times New Roman" w:hAnsi="Courier New" w:cs="Courier New"/>
                <w:sz w:val="20"/>
                <w:szCs w:val="20"/>
              </w:rPr>
              <w:t>ric</w:t>
            </w:r>
            <w:proofErr w:type="spellEnd"/>
            <w:r w:rsidR="00F03808" w:rsidRPr="00CB4A49">
              <w:rPr>
                <w:rFonts w:ascii="Courier New" w:eastAsia="Times New Roman" w:hAnsi="Courier New" w:cs="Courier New"/>
                <w:sz w:val="20"/>
                <w:szCs w:val="20"/>
              </w:rPr>
              <w:t>}}</w:t>
            </w:r>
          </w:p>
          <w:p w14:paraId="366FA611" w14:textId="77777777" w:rsidR="003961D9" w:rsidRDefault="003961D9">
            <w:pPr>
              <w:pStyle w:val="BodyText"/>
              <w:tabs>
                <w:tab w:val="clear" w:pos="5760"/>
              </w:tabs>
              <w:rPr>
                <w:rFonts w:ascii="Arial" w:hAnsi="Arial"/>
                <w:sz w:val="20"/>
                <w:szCs w:val="20"/>
              </w:rPr>
            </w:pPr>
          </w:p>
          <w:p w14:paraId="7442B882" w14:textId="77777777" w:rsidR="003961D9" w:rsidRDefault="003961D9">
            <w:pPr>
              <w:tabs>
                <w:tab w:val="left" w:pos="720"/>
                <w:tab w:val="left" w:pos="1440"/>
                <w:tab w:val="left" w:pos="2160"/>
                <w:tab w:val="left" w:pos="2880"/>
                <w:tab w:val="left" w:pos="3402"/>
                <w:tab w:val="left" w:pos="5910"/>
              </w:tabs>
              <w:rPr>
                <w:b/>
                <w:bCs/>
              </w:rPr>
            </w:pPr>
            <w:r>
              <w:rPr>
                <w:b/>
                <w:bCs/>
              </w:rPr>
              <w:t>Landlord 2:</w:t>
            </w:r>
            <w:r>
              <w:rPr>
                <w:b/>
                <w:bCs/>
              </w:rPr>
              <w:tab/>
            </w:r>
            <w:r>
              <w:rPr>
                <w:b/>
                <w:bCs/>
              </w:rPr>
              <w:tab/>
            </w:r>
            <w:r>
              <w:rPr>
                <w:b/>
                <w:bCs/>
              </w:rPr>
              <w:tab/>
            </w:r>
            <w:r>
              <w:rPr>
                <w:b/>
                <w:bCs/>
              </w:rPr>
              <w:tab/>
              <w:t xml:space="preserve">         </w:t>
            </w:r>
            <w:r>
              <w:rPr>
                <w:b/>
                <w:bCs/>
              </w:rPr>
              <w:tab/>
            </w:r>
            <w:r>
              <w:rPr>
                <w:b/>
                <w:bCs/>
              </w:rPr>
              <w:tab/>
              <w:t xml:space="preserve">               </w:t>
            </w:r>
            <w:r>
              <w:rPr>
                <w:b/>
                <w:bCs/>
              </w:rPr>
              <w:tab/>
            </w:r>
          </w:p>
          <w:p w14:paraId="3EAD475E" w14:textId="77777777" w:rsidR="003961D9" w:rsidRDefault="003961D9">
            <w:pPr>
              <w:pStyle w:val="BodyText"/>
              <w:tabs>
                <w:tab w:val="clear" w:pos="5760"/>
              </w:tabs>
              <w:rPr>
                <w:rFonts w:ascii="Arial" w:hAnsi="Arial"/>
                <w:sz w:val="20"/>
                <w:szCs w:val="20"/>
              </w:rPr>
            </w:pPr>
          </w:p>
          <w:p w14:paraId="1897A975" w14:textId="77777777" w:rsidR="003961D9" w:rsidRDefault="003961D9">
            <w:pPr>
              <w:pStyle w:val="BodyText"/>
              <w:tabs>
                <w:tab w:val="clear" w:pos="5760"/>
              </w:tabs>
              <w:rPr>
                <w:rFonts w:ascii="Arial" w:hAnsi="Arial"/>
                <w:sz w:val="20"/>
                <w:szCs w:val="20"/>
              </w:rPr>
            </w:pPr>
          </w:p>
          <w:p w14:paraId="0D4CABD9" w14:textId="77777777" w:rsidR="003961D9" w:rsidRDefault="003961D9">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295E8E43" w14:textId="77777777" w:rsidR="00F03808" w:rsidRDefault="003961D9">
            <w:pPr>
              <w:pStyle w:val="BodyText"/>
              <w:tabs>
                <w:tab w:val="clear" w:pos="5760"/>
              </w:tabs>
              <w:rPr>
                <w:rFonts w:ascii="Courier New" w:eastAsia="Times New Roman" w:hAnsi="Courier New"/>
                <w:sz w:val="20"/>
                <w:szCs w:val="20"/>
              </w:rPr>
            </w:pPr>
            <w:r>
              <w:rPr>
                <w:rFonts w:ascii="Arial" w:hAnsi="Arial"/>
                <w:sz w:val="20"/>
                <w:szCs w:val="20"/>
              </w:rPr>
              <w:t>Name:</w:t>
            </w:r>
            <w:r w:rsidR="00F03808">
              <w:rPr>
                <w:rFonts w:ascii="Arial" w:hAnsi="Arial"/>
                <w:sz w:val="20"/>
                <w:szCs w:val="20"/>
              </w:rPr>
              <w:t xml:space="preserve"> </w:t>
            </w:r>
            <w:r w:rsidR="00F03808" w:rsidRPr="00CB4A49">
              <w:rPr>
                <w:rFonts w:ascii="Courier New" w:eastAsia="Times New Roman" w:hAnsi="Courier New" w:cs="Courier New"/>
                <w:sz w:val="20"/>
                <w:szCs w:val="20"/>
              </w:rPr>
              <w:t>{{landlord</w:t>
            </w:r>
            <w:r w:rsidR="00F03808">
              <w:rPr>
                <w:rFonts w:ascii="Courier New" w:eastAsia="Times New Roman" w:hAnsi="Courier New" w:cs="Courier New"/>
                <w:sz w:val="20"/>
                <w:szCs w:val="20"/>
              </w:rPr>
              <w:t>2</w:t>
            </w:r>
            <w:r w:rsidR="00F03808" w:rsidRPr="00CB4A49">
              <w:rPr>
                <w:rFonts w:ascii="Courier New" w:eastAsia="Times New Roman" w:hAnsi="Courier New" w:cs="Courier New"/>
                <w:sz w:val="20"/>
                <w:szCs w:val="20"/>
              </w:rPr>
              <w:t>_name}}</w:t>
            </w:r>
          </w:p>
          <w:p w14:paraId="51695C1A" w14:textId="40F3F115" w:rsidR="003961D9" w:rsidRDefault="003961D9">
            <w:pPr>
              <w:pStyle w:val="BodyText"/>
              <w:tabs>
                <w:tab w:val="clear" w:pos="5760"/>
              </w:tabs>
              <w:rPr>
                <w:rFonts w:ascii="Arial" w:hAnsi="Arial"/>
                <w:sz w:val="20"/>
                <w:szCs w:val="20"/>
              </w:rPr>
            </w:pPr>
            <w:r>
              <w:rPr>
                <w:rFonts w:ascii="Arial" w:hAnsi="Arial"/>
                <w:sz w:val="20"/>
                <w:szCs w:val="20"/>
              </w:rPr>
              <w:t>NRIC/Passport No.:</w:t>
            </w:r>
            <w:r w:rsidR="00F03808">
              <w:rPr>
                <w:rFonts w:ascii="Arial" w:hAnsi="Arial"/>
                <w:sz w:val="20"/>
                <w:szCs w:val="20"/>
              </w:rPr>
              <w:t xml:space="preserve"> </w:t>
            </w:r>
            <w:r w:rsidR="00F03808" w:rsidRPr="00CB4A49">
              <w:rPr>
                <w:rFonts w:ascii="Courier New" w:eastAsia="Times New Roman" w:hAnsi="Courier New" w:cs="Courier New"/>
                <w:sz w:val="20"/>
                <w:szCs w:val="20"/>
              </w:rPr>
              <w:t>{{landlord</w:t>
            </w:r>
            <w:r w:rsidR="00F03808">
              <w:rPr>
                <w:rFonts w:ascii="Courier New" w:eastAsia="Times New Roman" w:hAnsi="Courier New" w:cs="Courier New"/>
                <w:sz w:val="20"/>
                <w:szCs w:val="20"/>
              </w:rPr>
              <w:t>2</w:t>
            </w:r>
            <w:r w:rsidR="00F03808" w:rsidRPr="00CB4A49">
              <w:rPr>
                <w:rFonts w:ascii="Courier New" w:eastAsia="Times New Roman" w:hAnsi="Courier New" w:cs="Courier New"/>
                <w:sz w:val="20"/>
                <w:szCs w:val="20"/>
              </w:rPr>
              <w:t>_n</w:t>
            </w:r>
            <w:r w:rsidR="00F03808">
              <w:rPr>
                <w:rFonts w:ascii="Courier New" w:eastAsia="Times New Roman" w:hAnsi="Courier New" w:cs="Courier New"/>
                <w:sz w:val="20"/>
                <w:szCs w:val="20"/>
              </w:rPr>
              <w:t>ric</w:t>
            </w:r>
            <w:r w:rsidR="00F03808" w:rsidRPr="00CB4A49">
              <w:rPr>
                <w:rFonts w:ascii="Courier New" w:eastAsia="Times New Roman" w:hAnsi="Courier New" w:cs="Courier New"/>
                <w:sz w:val="20"/>
                <w:szCs w:val="20"/>
              </w:rPr>
              <w:t>}}</w:t>
            </w:r>
          </w:p>
          <w:p w14:paraId="51FF3B18" w14:textId="77777777" w:rsidR="003961D9" w:rsidRDefault="003961D9">
            <w:pPr>
              <w:pStyle w:val="BodyText"/>
              <w:tabs>
                <w:tab w:val="clear" w:pos="5760"/>
              </w:tabs>
              <w:rPr>
                <w:rFonts w:ascii="Arial" w:hAnsi="Arial"/>
                <w:sz w:val="20"/>
                <w:szCs w:val="20"/>
              </w:rPr>
            </w:pPr>
          </w:p>
          <w:p w14:paraId="478AE5E7" w14:textId="77777777" w:rsidR="003961D9" w:rsidRDefault="003961D9">
            <w:pPr>
              <w:tabs>
                <w:tab w:val="left" w:pos="720"/>
                <w:tab w:val="left" w:pos="1440"/>
                <w:tab w:val="left" w:pos="2160"/>
                <w:tab w:val="left" w:pos="2880"/>
                <w:tab w:val="left" w:pos="3402"/>
                <w:tab w:val="left" w:pos="5910"/>
              </w:tabs>
              <w:rPr>
                <w:b/>
                <w:bCs/>
              </w:rPr>
            </w:pPr>
            <w:r>
              <w:rPr>
                <w:b/>
                <w:bCs/>
              </w:rPr>
              <w:t>Witness:</w:t>
            </w:r>
            <w:r>
              <w:rPr>
                <w:b/>
                <w:bCs/>
              </w:rPr>
              <w:tab/>
            </w:r>
            <w:r>
              <w:rPr>
                <w:b/>
                <w:bCs/>
              </w:rPr>
              <w:tab/>
            </w:r>
            <w:r>
              <w:rPr>
                <w:b/>
                <w:bCs/>
              </w:rPr>
              <w:tab/>
            </w:r>
            <w:r>
              <w:rPr>
                <w:b/>
                <w:bCs/>
              </w:rPr>
              <w:tab/>
              <w:t xml:space="preserve">         </w:t>
            </w:r>
            <w:r>
              <w:rPr>
                <w:b/>
                <w:bCs/>
              </w:rPr>
              <w:tab/>
            </w:r>
            <w:r>
              <w:rPr>
                <w:b/>
                <w:bCs/>
              </w:rPr>
              <w:tab/>
              <w:t xml:space="preserve">               </w:t>
            </w:r>
            <w:r>
              <w:rPr>
                <w:b/>
                <w:bCs/>
              </w:rPr>
              <w:tab/>
            </w:r>
          </w:p>
          <w:p w14:paraId="36A2B51F" w14:textId="77777777" w:rsidR="003961D9" w:rsidRDefault="003961D9">
            <w:pPr>
              <w:pStyle w:val="BodyText"/>
              <w:tabs>
                <w:tab w:val="clear" w:pos="5760"/>
              </w:tabs>
              <w:rPr>
                <w:rFonts w:ascii="Arial" w:hAnsi="Arial"/>
                <w:sz w:val="20"/>
                <w:szCs w:val="20"/>
              </w:rPr>
            </w:pPr>
          </w:p>
          <w:p w14:paraId="1B0B36D0" w14:textId="77777777" w:rsidR="003961D9" w:rsidRDefault="003961D9">
            <w:pPr>
              <w:pStyle w:val="BodyText"/>
              <w:tabs>
                <w:tab w:val="clear" w:pos="5760"/>
              </w:tabs>
              <w:rPr>
                <w:rFonts w:ascii="Arial" w:hAnsi="Arial"/>
                <w:sz w:val="20"/>
                <w:szCs w:val="20"/>
              </w:rPr>
            </w:pPr>
          </w:p>
          <w:p w14:paraId="18428728" w14:textId="77777777" w:rsidR="003961D9" w:rsidRDefault="003961D9">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4B47C8D8" w14:textId="77777777" w:rsidR="003961D9" w:rsidRDefault="003961D9">
            <w:pPr>
              <w:pStyle w:val="BodyText"/>
              <w:tabs>
                <w:tab w:val="clear" w:pos="5760"/>
              </w:tabs>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NRIC/Passport No.:</w:t>
            </w:r>
          </w:p>
        </w:tc>
        <w:tc>
          <w:tcPr>
            <w:tcW w:w="4675" w:type="dxa"/>
          </w:tcPr>
          <w:p w14:paraId="1BF0F2F8" w14:textId="77777777" w:rsidR="003961D9" w:rsidRDefault="003961D9">
            <w:pPr>
              <w:tabs>
                <w:tab w:val="left" w:pos="720"/>
                <w:tab w:val="left" w:pos="1440"/>
                <w:tab w:val="left" w:pos="2160"/>
                <w:tab w:val="left" w:pos="2880"/>
                <w:tab w:val="left" w:pos="3402"/>
                <w:tab w:val="left" w:pos="5910"/>
              </w:tabs>
              <w:rPr>
                <w:b/>
                <w:bCs/>
              </w:rPr>
            </w:pPr>
            <w:r>
              <w:rPr>
                <w:b/>
                <w:bCs/>
              </w:rPr>
              <w:t>Tenant 1:</w:t>
            </w:r>
            <w:r>
              <w:rPr>
                <w:b/>
                <w:bCs/>
              </w:rPr>
              <w:tab/>
            </w:r>
            <w:r>
              <w:rPr>
                <w:b/>
                <w:bCs/>
              </w:rPr>
              <w:tab/>
            </w:r>
            <w:r>
              <w:rPr>
                <w:b/>
                <w:bCs/>
              </w:rPr>
              <w:tab/>
            </w:r>
            <w:r>
              <w:rPr>
                <w:b/>
                <w:bCs/>
              </w:rPr>
              <w:tab/>
              <w:t xml:space="preserve">         </w:t>
            </w:r>
            <w:r>
              <w:rPr>
                <w:b/>
                <w:bCs/>
              </w:rPr>
              <w:tab/>
            </w:r>
            <w:r>
              <w:rPr>
                <w:b/>
                <w:bCs/>
              </w:rPr>
              <w:tab/>
              <w:t xml:space="preserve">               </w:t>
            </w:r>
            <w:r>
              <w:rPr>
                <w:b/>
                <w:bCs/>
              </w:rPr>
              <w:tab/>
            </w:r>
          </w:p>
          <w:p w14:paraId="05A5C82C" w14:textId="77777777" w:rsidR="003961D9" w:rsidRDefault="003961D9">
            <w:pPr>
              <w:pStyle w:val="BodyText"/>
              <w:tabs>
                <w:tab w:val="clear" w:pos="5760"/>
              </w:tabs>
              <w:rPr>
                <w:rFonts w:ascii="Arial" w:hAnsi="Arial"/>
                <w:sz w:val="20"/>
                <w:szCs w:val="20"/>
              </w:rPr>
            </w:pPr>
          </w:p>
          <w:p w14:paraId="43FCFCAD" w14:textId="77777777" w:rsidR="003961D9" w:rsidRDefault="003961D9">
            <w:pPr>
              <w:pStyle w:val="BodyText"/>
              <w:tabs>
                <w:tab w:val="clear" w:pos="5760"/>
              </w:tabs>
              <w:rPr>
                <w:rFonts w:ascii="Arial" w:hAnsi="Arial"/>
                <w:sz w:val="20"/>
                <w:szCs w:val="20"/>
              </w:rPr>
            </w:pPr>
          </w:p>
          <w:p w14:paraId="5B7657A1" w14:textId="77777777" w:rsidR="003961D9" w:rsidRDefault="003961D9">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660CB312" w14:textId="00DB82A8" w:rsidR="003961D9" w:rsidRDefault="003961D9">
            <w:pPr>
              <w:pStyle w:val="BodyText"/>
              <w:tabs>
                <w:tab w:val="clear" w:pos="5760"/>
              </w:tabs>
              <w:rPr>
                <w:rFonts w:ascii="Arial" w:hAnsi="Arial"/>
                <w:sz w:val="20"/>
                <w:szCs w:val="20"/>
              </w:rPr>
            </w:pPr>
            <w:r>
              <w:rPr>
                <w:rFonts w:ascii="Arial" w:hAnsi="Arial"/>
                <w:sz w:val="20"/>
                <w:szCs w:val="20"/>
              </w:rPr>
              <w:t>Name:</w:t>
            </w:r>
            <w:r w:rsidR="00F03808">
              <w:rPr>
                <w:rFonts w:ascii="Arial" w:hAnsi="Arial"/>
                <w:sz w:val="20"/>
                <w:szCs w:val="20"/>
              </w:rPr>
              <w:t xml:space="preserve"> </w:t>
            </w:r>
            <w:r w:rsidR="00F03808" w:rsidRPr="00CB4A49">
              <w:rPr>
                <w:rFonts w:ascii="Courier New" w:eastAsia="Times New Roman" w:hAnsi="Courier New" w:cs="Courier New"/>
                <w:sz w:val="20"/>
                <w:szCs w:val="20"/>
              </w:rPr>
              <w:t>{{</w:t>
            </w:r>
            <w:proofErr w:type="spellStart"/>
            <w:r w:rsidR="00F03808">
              <w:rPr>
                <w:rFonts w:ascii="Courier New" w:eastAsia="Times New Roman" w:hAnsi="Courier New" w:cs="Courier New"/>
                <w:sz w:val="20"/>
                <w:szCs w:val="20"/>
              </w:rPr>
              <w:t>tenant</w:t>
            </w:r>
            <w:r w:rsidR="00F03808" w:rsidRPr="00CB4A49">
              <w:rPr>
                <w:rFonts w:ascii="Courier New" w:eastAsia="Times New Roman" w:hAnsi="Courier New" w:cs="Courier New"/>
                <w:sz w:val="20"/>
                <w:szCs w:val="20"/>
              </w:rPr>
              <w:t>_name</w:t>
            </w:r>
            <w:proofErr w:type="spellEnd"/>
            <w:r w:rsidR="00F03808" w:rsidRPr="00CB4A49">
              <w:rPr>
                <w:rFonts w:ascii="Courier New" w:eastAsia="Times New Roman" w:hAnsi="Courier New" w:cs="Courier New"/>
                <w:sz w:val="20"/>
                <w:szCs w:val="20"/>
              </w:rPr>
              <w:t>}}</w:t>
            </w:r>
            <w:r>
              <w:rPr>
                <w:rFonts w:ascii="Arial" w:hAnsi="Arial"/>
                <w:sz w:val="20"/>
                <w:szCs w:val="20"/>
              </w:rPr>
              <w:tab/>
            </w:r>
            <w:r>
              <w:rPr>
                <w:rFonts w:ascii="Arial" w:hAnsi="Arial"/>
                <w:sz w:val="20"/>
                <w:szCs w:val="20"/>
              </w:rPr>
              <w:tab/>
            </w:r>
            <w:r>
              <w:rPr>
                <w:rFonts w:ascii="Arial" w:hAnsi="Arial"/>
                <w:sz w:val="20"/>
                <w:szCs w:val="20"/>
              </w:rPr>
              <w:tab/>
            </w:r>
          </w:p>
          <w:p w14:paraId="103EB5D9" w14:textId="68A3D678" w:rsidR="003961D9" w:rsidRDefault="003961D9">
            <w:pPr>
              <w:pStyle w:val="BodyText"/>
              <w:tabs>
                <w:tab w:val="clear" w:pos="5760"/>
              </w:tabs>
              <w:rPr>
                <w:rFonts w:ascii="Arial" w:hAnsi="Arial"/>
                <w:sz w:val="20"/>
                <w:szCs w:val="20"/>
              </w:rPr>
            </w:pPr>
            <w:r>
              <w:rPr>
                <w:rFonts w:ascii="Arial" w:hAnsi="Arial"/>
                <w:sz w:val="20"/>
                <w:szCs w:val="20"/>
              </w:rPr>
              <w:t>NRIC/Passport No.:</w:t>
            </w:r>
            <w:r w:rsidR="00F03808">
              <w:rPr>
                <w:rFonts w:ascii="Arial" w:hAnsi="Arial"/>
                <w:sz w:val="20"/>
                <w:szCs w:val="20"/>
              </w:rPr>
              <w:t xml:space="preserve"> </w:t>
            </w:r>
            <w:r w:rsidR="00F03808" w:rsidRPr="00CB4A49">
              <w:rPr>
                <w:rFonts w:ascii="Courier New" w:eastAsia="Times New Roman" w:hAnsi="Courier New" w:cs="Courier New"/>
                <w:sz w:val="20"/>
                <w:szCs w:val="20"/>
              </w:rPr>
              <w:t>{{</w:t>
            </w:r>
            <w:proofErr w:type="spellStart"/>
            <w:r w:rsidR="00F03808">
              <w:rPr>
                <w:rFonts w:ascii="Courier New" w:eastAsia="Times New Roman" w:hAnsi="Courier New" w:cs="Courier New"/>
                <w:sz w:val="20"/>
                <w:szCs w:val="20"/>
              </w:rPr>
              <w:t>tenant</w:t>
            </w:r>
            <w:r w:rsidR="00F03808" w:rsidRPr="00CB4A49">
              <w:rPr>
                <w:rFonts w:ascii="Courier New" w:eastAsia="Times New Roman" w:hAnsi="Courier New" w:cs="Courier New"/>
                <w:sz w:val="20"/>
                <w:szCs w:val="20"/>
              </w:rPr>
              <w:t>_n</w:t>
            </w:r>
            <w:r w:rsidR="00F03808">
              <w:rPr>
                <w:rFonts w:ascii="Courier New" w:eastAsia="Times New Roman" w:hAnsi="Courier New" w:cs="Courier New"/>
                <w:sz w:val="20"/>
                <w:szCs w:val="20"/>
              </w:rPr>
              <w:t>ric</w:t>
            </w:r>
            <w:proofErr w:type="spellEnd"/>
            <w:r w:rsidR="00F03808" w:rsidRPr="00CB4A49">
              <w:rPr>
                <w:rFonts w:ascii="Courier New" w:eastAsia="Times New Roman" w:hAnsi="Courier New" w:cs="Courier New"/>
                <w:sz w:val="20"/>
                <w:szCs w:val="20"/>
              </w:rPr>
              <w:t>}}</w:t>
            </w:r>
          </w:p>
          <w:p w14:paraId="50D3066B" w14:textId="77777777" w:rsidR="003961D9" w:rsidRDefault="003961D9">
            <w:pPr>
              <w:pStyle w:val="BodyText"/>
              <w:tabs>
                <w:tab w:val="clear" w:pos="5760"/>
              </w:tabs>
              <w:rPr>
                <w:rFonts w:ascii="Arial" w:hAnsi="Arial"/>
                <w:sz w:val="20"/>
                <w:szCs w:val="20"/>
              </w:rPr>
            </w:pPr>
          </w:p>
          <w:p w14:paraId="4AAA26BD" w14:textId="77777777" w:rsidR="003961D9" w:rsidRDefault="003961D9">
            <w:pPr>
              <w:tabs>
                <w:tab w:val="left" w:pos="720"/>
                <w:tab w:val="left" w:pos="1440"/>
                <w:tab w:val="left" w:pos="2160"/>
                <w:tab w:val="left" w:pos="2880"/>
                <w:tab w:val="left" w:pos="3402"/>
                <w:tab w:val="left" w:pos="5910"/>
              </w:tabs>
              <w:rPr>
                <w:b/>
                <w:bCs/>
              </w:rPr>
            </w:pPr>
            <w:r>
              <w:rPr>
                <w:b/>
                <w:bCs/>
              </w:rPr>
              <w:t>Tenant 2:</w:t>
            </w:r>
            <w:r>
              <w:rPr>
                <w:b/>
                <w:bCs/>
              </w:rPr>
              <w:tab/>
            </w:r>
            <w:r>
              <w:rPr>
                <w:b/>
                <w:bCs/>
              </w:rPr>
              <w:tab/>
            </w:r>
            <w:r>
              <w:rPr>
                <w:b/>
                <w:bCs/>
              </w:rPr>
              <w:tab/>
            </w:r>
            <w:r>
              <w:rPr>
                <w:b/>
                <w:bCs/>
              </w:rPr>
              <w:tab/>
              <w:t xml:space="preserve">         </w:t>
            </w:r>
            <w:r>
              <w:rPr>
                <w:b/>
                <w:bCs/>
              </w:rPr>
              <w:tab/>
            </w:r>
            <w:r>
              <w:rPr>
                <w:b/>
                <w:bCs/>
              </w:rPr>
              <w:tab/>
              <w:t xml:space="preserve">               </w:t>
            </w:r>
            <w:r>
              <w:rPr>
                <w:b/>
                <w:bCs/>
              </w:rPr>
              <w:tab/>
            </w:r>
          </w:p>
          <w:p w14:paraId="7C9D01C4" w14:textId="77777777" w:rsidR="003961D9" w:rsidRDefault="003961D9">
            <w:pPr>
              <w:pStyle w:val="BodyText"/>
              <w:tabs>
                <w:tab w:val="clear" w:pos="5760"/>
              </w:tabs>
              <w:rPr>
                <w:rFonts w:ascii="Arial" w:hAnsi="Arial"/>
                <w:sz w:val="20"/>
                <w:szCs w:val="20"/>
              </w:rPr>
            </w:pPr>
          </w:p>
          <w:p w14:paraId="2E59A5A1" w14:textId="77777777" w:rsidR="003961D9" w:rsidRDefault="003961D9">
            <w:pPr>
              <w:pStyle w:val="BodyText"/>
              <w:tabs>
                <w:tab w:val="clear" w:pos="5760"/>
              </w:tabs>
              <w:rPr>
                <w:rFonts w:ascii="Arial" w:hAnsi="Arial"/>
                <w:sz w:val="20"/>
                <w:szCs w:val="20"/>
              </w:rPr>
            </w:pPr>
          </w:p>
          <w:p w14:paraId="4033DAD8" w14:textId="77777777" w:rsidR="003961D9" w:rsidRDefault="003961D9">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60DB75A7" w14:textId="77777777" w:rsidR="00F03808" w:rsidRDefault="003961D9">
            <w:pPr>
              <w:pStyle w:val="BodyText"/>
              <w:tabs>
                <w:tab w:val="clear" w:pos="5760"/>
              </w:tabs>
              <w:rPr>
                <w:rFonts w:ascii="Courier New" w:eastAsia="Times New Roman" w:hAnsi="Courier New"/>
                <w:sz w:val="20"/>
                <w:szCs w:val="20"/>
              </w:rPr>
            </w:pPr>
            <w:r>
              <w:rPr>
                <w:rFonts w:ascii="Arial" w:hAnsi="Arial"/>
                <w:sz w:val="20"/>
                <w:szCs w:val="20"/>
              </w:rPr>
              <w:t>Name:</w:t>
            </w:r>
            <w:r w:rsidR="00F03808">
              <w:rPr>
                <w:rFonts w:ascii="Arial" w:hAnsi="Arial"/>
                <w:sz w:val="20"/>
                <w:szCs w:val="20"/>
              </w:rPr>
              <w:t xml:space="preserve"> </w:t>
            </w:r>
            <w:r w:rsidR="00F03808" w:rsidRPr="00CB4A49">
              <w:rPr>
                <w:rFonts w:ascii="Courier New" w:eastAsia="Times New Roman" w:hAnsi="Courier New" w:cs="Courier New"/>
                <w:sz w:val="20"/>
                <w:szCs w:val="20"/>
              </w:rPr>
              <w:t>{{</w:t>
            </w:r>
            <w:r w:rsidR="00F03808">
              <w:rPr>
                <w:rFonts w:ascii="Courier New" w:eastAsia="Times New Roman" w:hAnsi="Courier New" w:cs="Courier New"/>
                <w:sz w:val="20"/>
                <w:szCs w:val="20"/>
              </w:rPr>
              <w:t>tenant2</w:t>
            </w:r>
            <w:r w:rsidR="00F03808" w:rsidRPr="00CB4A49">
              <w:rPr>
                <w:rFonts w:ascii="Courier New" w:eastAsia="Times New Roman" w:hAnsi="Courier New" w:cs="Courier New"/>
                <w:sz w:val="20"/>
                <w:szCs w:val="20"/>
              </w:rPr>
              <w:t>_name}}</w:t>
            </w:r>
          </w:p>
          <w:p w14:paraId="205F63A4" w14:textId="23329909" w:rsidR="003961D9" w:rsidRDefault="003961D9">
            <w:pPr>
              <w:pStyle w:val="BodyText"/>
              <w:tabs>
                <w:tab w:val="clear" w:pos="5760"/>
              </w:tabs>
              <w:rPr>
                <w:rFonts w:ascii="Arial" w:hAnsi="Arial"/>
                <w:sz w:val="20"/>
                <w:szCs w:val="20"/>
              </w:rPr>
            </w:pPr>
            <w:r>
              <w:rPr>
                <w:rFonts w:ascii="Arial" w:hAnsi="Arial"/>
                <w:sz w:val="20"/>
                <w:szCs w:val="20"/>
              </w:rPr>
              <w:t>NRIC/Passport No.:</w:t>
            </w:r>
            <w:r w:rsidR="00F03808">
              <w:rPr>
                <w:rFonts w:ascii="Arial" w:hAnsi="Arial"/>
                <w:sz w:val="20"/>
                <w:szCs w:val="20"/>
              </w:rPr>
              <w:t xml:space="preserve"> </w:t>
            </w:r>
            <w:r w:rsidR="00F03808" w:rsidRPr="00CB4A49">
              <w:rPr>
                <w:rFonts w:ascii="Courier New" w:eastAsia="Times New Roman" w:hAnsi="Courier New" w:cs="Courier New"/>
                <w:sz w:val="20"/>
                <w:szCs w:val="20"/>
              </w:rPr>
              <w:t>{{</w:t>
            </w:r>
            <w:r w:rsidR="00F03808">
              <w:rPr>
                <w:rFonts w:ascii="Courier New" w:eastAsia="Times New Roman" w:hAnsi="Courier New" w:cs="Courier New"/>
                <w:sz w:val="20"/>
                <w:szCs w:val="20"/>
              </w:rPr>
              <w:t>tenant2</w:t>
            </w:r>
            <w:r w:rsidR="00F03808" w:rsidRPr="00CB4A49">
              <w:rPr>
                <w:rFonts w:ascii="Courier New" w:eastAsia="Times New Roman" w:hAnsi="Courier New" w:cs="Courier New"/>
                <w:sz w:val="20"/>
                <w:szCs w:val="20"/>
              </w:rPr>
              <w:t>_n</w:t>
            </w:r>
            <w:r w:rsidR="00F03808">
              <w:rPr>
                <w:rFonts w:ascii="Courier New" w:eastAsia="Times New Roman" w:hAnsi="Courier New" w:cs="Courier New"/>
                <w:sz w:val="20"/>
                <w:szCs w:val="20"/>
              </w:rPr>
              <w:t>ric</w:t>
            </w:r>
            <w:r w:rsidR="00F03808" w:rsidRPr="00CB4A49">
              <w:rPr>
                <w:rFonts w:ascii="Courier New" w:eastAsia="Times New Roman" w:hAnsi="Courier New" w:cs="Courier New"/>
                <w:sz w:val="20"/>
                <w:szCs w:val="20"/>
              </w:rPr>
              <w:t>}}</w:t>
            </w:r>
          </w:p>
          <w:p w14:paraId="067E55E3" w14:textId="77777777" w:rsidR="003961D9" w:rsidRDefault="003961D9">
            <w:pPr>
              <w:pStyle w:val="BodyText"/>
              <w:tabs>
                <w:tab w:val="clear" w:pos="5760"/>
              </w:tabs>
              <w:rPr>
                <w:rFonts w:ascii="Arial" w:hAnsi="Arial"/>
                <w:sz w:val="20"/>
                <w:szCs w:val="20"/>
              </w:rPr>
            </w:pPr>
          </w:p>
          <w:p w14:paraId="37B187A2" w14:textId="77777777" w:rsidR="003961D9" w:rsidRDefault="003961D9">
            <w:pPr>
              <w:tabs>
                <w:tab w:val="left" w:pos="720"/>
                <w:tab w:val="left" w:pos="1440"/>
                <w:tab w:val="left" w:pos="2160"/>
                <w:tab w:val="left" w:pos="2880"/>
                <w:tab w:val="left" w:pos="3402"/>
                <w:tab w:val="left" w:pos="5910"/>
              </w:tabs>
              <w:rPr>
                <w:b/>
                <w:bCs/>
              </w:rPr>
            </w:pPr>
            <w:r>
              <w:rPr>
                <w:b/>
                <w:bCs/>
              </w:rPr>
              <w:t>Witness:</w:t>
            </w:r>
            <w:r>
              <w:rPr>
                <w:b/>
                <w:bCs/>
              </w:rPr>
              <w:tab/>
            </w:r>
            <w:r>
              <w:rPr>
                <w:b/>
                <w:bCs/>
              </w:rPr>
              <w:tab/>
            </w:r>
            <w:r>
              <w:rPr>
                <w:b/>
                <w:bCs/>
              </w:rPr>
              <w:tab/>
            </w:r>
            <w:r>
              <w:rPr>
                <w:b/>
                <w:bCs/>
              </w:rPr>
              <w:tab/>
              <w:t xml:space="preserve">         </w:t>
            </w:r>
            <w:r>
              <w:rPr>
                <w:b/>
                <w:bCs/>
              </w:rPr>
              <w:tab/>
            </w:r>
            <w:r>
              <w:rPr>
                <w:b/>
                <w:bCs/>
              </w:rPr>
              <w:tab/>
              <w:t xml:space="preserve">               </w:t>
            </w:r>
            <w:r>
              <w:rPr>
                <w:b/>
                <w:bCs/>
              </w:rPr>
              <w:tab/>
            </w:r>
          </w:p>
          <w:p w14:paraId="30AD2519" w14:textId="77777777" w:rsidR="003961D9" w:rsidRDefault="003961D9">
            <w:pPr>
              <w:pStyle w:val="BodyText"/>
              <w:tabs>
                <w:tab w:val="clear" w:pos="5760"/>
              </w:tabs>
              <w:rPr>
                <w:rFonts w:ascii="Arial" w:hAnsi="Arial"/>
                <w:sz w:val="20"/>
                <w:szCs w:val="20"/>
              </w:rPr>
            </w:pPr>
          </w:p>
          <w:p w14:paraId="7D75025A" w14:textId="77777777" w:rsidR="003961D9" w:rsidRDefault="003961D9">
            <w:pPr>
              <w:pStyle w:val="BodyText"/>
              <w:tabs>
                <w:tab w:val="clear" w:pos="5760"/>
              </w:tabs>
              <w:rPr>
                <w:rFonts w:ascii="Arial" w:hAnsi="Arial"/>
                <w:sz w:val="20"/>
                <w:szCs w:val="20"/>
              </w:rPr>
            </w:pPr>
          </w:p>
          <w:p w14:paraId="0CE82179" w14:textId="77777777" w:rsidR="003961D9" w:rsidRDefault="003961D9">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4058CC4A" w14:textId="77777777" w:rsidR="003961D9" w:rsidRDefault="003961D9">
            <w:pPr>
              <w:tabs>
                <w:tab w:val="left" w:pos="720"/>
                <w:tab w:val="left" w:pos="1440"/>
                <w:tab w:val="left" w:pos="2160"/>
                <w:tab w:val="left" w:pos="2880"/>
                <w:tab w:val="left" w:pos="3402"/>
                <w:tab w:val="left" w:pos="5910"/>
              </w:tabs>
              <w:rPr>
                <w:b/>
                <w:bCs/>
              </w:rPr>
            </w:pPr>
            <w:r>
              <w:rPr>
                <w:sz w:val="20"/>
                <w:szCs w:val="20"/>
              </w:rPr>
              <w:t>Name:</w:t>
            </w:r>
            <w:r>
              <w:rPr>
                <w:sz w:val="20"/>
                <w:szCs w:val="20"/>
              </w:rPr>
              <w:tab/>
            </w:r>
            <w:r>
              <w:rPr>
                <w:sz w:val="20"/>
                <w:szCs w:val="20"/>
              </w:rPr>
              <w:tab/>
            </w:r>
            <w:r>
              <w:rPr>
                <w:sz w:val="20"/>
                <w:szCs w:val="20"/>
              </w:rPr>
              <w:tab/>
            </w:r>
            <w:r>
              <w:rPr>
                <w:sz w:val="20"/>
                <w:szCs w:val="20"/>
              </w:rPr>
              <w:tab/>
            </w:r>
            <w:r>
              <w:rPr>
                <w:sz w:val="20"/>
                <w:szCs w:val="20"/>
              </w:rPr>
              <w:tab/>
              <w:t xml:space="preserve">    NRIC/Passport No.:</w:t>
            </w:r>
          </w:p>
        </w:tc>
      </w:tr>
    </w:tbl>
    <w:p w14:paraId="4830CDFE" w14:textId="77777777" w:rsidR="00A26D71" w:rsidRDefault="00A26D71" w:rsidP="001D508A">
      <w:pPr>
        <w:pStyle w:val="BodyText"/>
        <w:tabs>
          <w:tab w:val="clear" w:pos="5760"/>
        </w:tabs>
        <w:rPr>
          <w:rFonts w:ascii="Arial" w:hAnsi="Arial"/>
          <w:sz w:val="20"/>
          <w:szCs w:val="20"/>
        </w:rPr>
      </w:pPr>
    </w:p>
    <w:tbl>
      <w:tblPr>
        <w:tblpPr w:leftFromText="180" w:rightFromText="180" w:vertAnchor="text" w:horzAnchor="margin" w:tblpY="-41"/>
        <w:tblW w:w="10060" w:type="dxa"/>
        <w:tblLook w:val="04A0" w:firstRow="1" w:lastRow="0" w:firstColumn="1" w:lastColumn="0" w:noHBand="0" w:noVBand="1"/>
      </w:tblPr>
      <w:tblGrid>
        <w:gridCol w:w="2515"/>
        <w:gridCol w:w="2515"/>
        <w:gridCol w:w="2515"/>
        <w:gridCol w:w="2515"/>
      </w:tblGrid>
      <w:tr w:rsidR="003961D9" w:rsidRPr="006A2593" w14:paraId="7DA44DD0" w14:textId="77777777" w:rsidTr="003961D9">
        <w:trPr>
          <w:trHeight w:val="360"/>
        </w:trPr>
        <w:tc>
          <w:tcPr>
            <w:tcW w:w="2515" w:type="dxa"/>
          </w:tcPr>
          <w:p w14:paraId="135B5F25" w14:textId="77777777" w:rsidR="003961D9" w:rsidRPr="006A2593" w:rsidRDefault="003961D9" w:rsidP="003961D9">
            <w:pPr>
              <w:jc w:val="both"/>
              <w:rPr>
                <w:b/>
                <w:bCs/>
                <w:sz w:val="20"/>
                <w:szCs w:val="20"/>
              </w:rPr>
            </w:pPr>
            <w:r w:rsidRPr="006A2593">
              <w:rPr>
                <w:b/>
                <w:bCs/>
                <w:sz w:val="20"/>
                <w:szCs w:val="20"/>
                <w:u w:val="single"/>
              </w:rPr>
              <w:t>List of occupiers</w:t>
            </w:r>
          </w:p>
        </w:tc>
        <w:tc>
          <w:tcPr>
            <w:tcW w:w="2515" w:type="dxa"/>
          </w:tcPr>
          <w:p w14:paraId="335DC810" w14:textId="77777777" w:rsidR="003961D9" w:rsidRPr="006A2593" w:rsidRDefault="003961D9" w:rsidP="003961D9">
            <w:pPr>
              <w:jc w:val="both"/>
              <w:rPr>
                <w:b/>
                <w:bCs/>
                <w:sz w:val="20"/>
                <w:szCs w:val="20"/>
                <w:u w:val="single"/>
              </w:rPr>
            </w:pPr>
          </w:p>
        </w:tc>
        <w:tc>
          <w:tcPr>
            <w:tcW w:w="2515" w:type="dxa"/>
          </w:tcPr>
          <w:p w14:paraId="2FD0DB71" w14:textId="77777777" w:rsidR="003961D9" w:rsidRPr="006A2593" w:rsidRDefault="003961D9" w:rsidP="003961D9">
            <w:pPr>
              <w:jc w:val="both"/>
              <w:rPr>
                <w:b/>
                <w:bCs/>
                <w:sz w:val="20"/>
                <w:szCs w:val="20"/>
                <w:u w:val="single"/>
              </w:rPr>
            </w:pPr>
          </w:p>
        </w:tc>
        <w:tc>
          <w:tcPr>
            <w:tcW w:w="2515" w:type="dxa"/>
          </w:tcPr>
          <w:p w14:paraId="7A7F386B" w14:textId="77777777" w:rsidR="003961D9" w:rsidRPr="006A2593" w:rsidRDefault="003961D9" w:rsidP="003961D9">
            <w:pPr>
              <w:jc w:val="both"/>
              <w:rPr>
                <w:b/>
                <w:bCs/>
                <w:sz w:val="20"/>
                <w:szCs w:val="20"/>
                <w:u w:val="single"/>
              </w:rPr>
            </w:pPr>
          </w:p>
        </w:tc>
      </w:tr>
      <w:tr w:rsidR="003961D9" w:rsidRPr="006A2593" w14:paraId="0860ECD8" w14:textId="77777777" w:rsidTr="003961D9">
        <w:trPr>
          <w:trHeight w:val="360"/>
        </w:trPr>
        <w:tc>
          <w:tcPr>
            <w:tcW w:w="2515" w:type="dxa"/>
          </w:tcPr>
          <w:p w14:paraId="234A28D0" w14:textId="77777777" w:rsidR="003961D9" w:rsidRPr="006A2593" w:rsidRDefault="003961D9" w:rsidP="003961D9">
            <w:pPr>
              <w:jc w:val="both"/>
              <w:rPr>
                <w:b/>
                <w:bCs/>
                <w:sz w:val="20"/>
                <w:szCs w:val="20"/>
                <w:u w:val="single"/>
              </w:rPr>
            </w:pPr>
            <w:r w:rsidRPr="006A2593">
              <w:rPr>
                <w:b/>
                <w:bCs/>
                <w:sz w:val="20"/>
                <w:szCs w:val="20"/>
                <w:u w:val="single"/>
              </w:rPr>
              <w:t>Name of occupiers</w:t>
            </w:r>
          </w:p>
        </w:tc>
        <w:tc>
          <w:tcPr>
            <w:tcW w:w="2515" w:type="dxa"/>
          </w:tcPr>
          <w:p w14:paraId="6F0C7DF7" w14:textId="77777777" w:rsidR="003961D9" w:rsidRPr="006A2593" w:rsidRDefault="003961D9" w:rsidP="003961D9">
            <w:pPr>
              <w:jc w:val="both"/>
              <w:rPr>
                <w:b/>
                <w:bCs/>
                <w:sz w:val="20"/>
                <w:szCs w:val="20"/>
                <w:u w:val="single"/>
              </w:rPr>
            </w:pPr>
            <w:r w:rsidRPr="006A2593">
              <w:rPr>
                <w:b/>
                <w:bCs/>
                <w:sz w:val="20"/>
                <w:szCs w:val="20"/>
                <w:u w:val="single"/>
              </w:rPr>
              <w:t>Passport No</w:t>
            </w:r>
            <w:r w:rsidRPr="006A2593">
              <w:rPr>
                <w:b/>
                <w:bCs/>
                <w:sz w:val="20"/>
                <w:szCs w:val="20"/>
              </w:rPr>
              <w:t>.</w:t>
            </w:r>
          </w:p>
        </w:tc>
        <w:tc>
          <w:tcPr>
            <w:tcW w:w="2515" w:type="dxa"/>
          </w:tcPr>
          <w:p w14:paraId="4D4954BB" w14:textId="77777777" w:rsidR="003961D9" w:rsidRPr="006A2593" w:rsidRDefault="003961D9" w:rsidP="003961D9">
            <w:pPr>
              <w:jc w:val="both"/>
              <w:rPr>
                <w:b/>
                <w:bCs/>
                <w:sz w:val="20"/>
                <w:szCs w:val="20"/>
                <w:u w:val="single"/>
              </w:rPr>
            </w:pPr>
            <w:r w:rsidRPr="006A2593">
              <w:rPr>
                <w:b/>
                <w:bCs/>
                <w:sz w:val="20"/>
                <w:szCs w:val="20"/>
                <w:u w:val="single"/>
              </w:rPr>
              <w:t>FIN No./Expiry Date</w:t>
            </w:r>
            <w:r w:rsidRPr="006A2593">
              <w:rPr>
                <w:b/>
                <w:bCs/>
                <w:sz w:val="20"/>
                <w:szCs w:val="20"/>
              </w:rPr>
              <w:tab/>
            </w:r>
          </w:p>
        </w:tc>
        <w:tc>
          <w:tcPr>
            <w:tcW w:w="2515" w:type="dxa"/>
          </w:tcPr>
          <w:p w14:paraId="11446846" w14:textId="77777777" w:rsidR="003961D9" w:rsidRPr="006A2593" w:rsidRDefault="003961D9" w:rsidP="003961D9">
            <w:pPr>
              <w:jc w:val="both"/>
              <w:rPr>
                <w:b/>
                <w:bCs/>
                <w:sz w:val="20"/>
                <w:szCs w:val="20"/>
                <w:u w:val="single"/>
              </w:rPr>
            </w:pPr>
            <w:r w:rsidRPr="006A2593">
              <w:rPr>
                <w:b/>
                <w:bCs/>
                <w:sz w:val="20"/>
                <w:szCs w:val="20"/>
                <w:u w:val="single"/>
              </w:rPr>
              <w:t>Company Name/Tel No.</w:t>
            </w:r>
          </w:p>
        </w:tc>
      </w:tr>
      <w:tr w:rsidR="003961D9" w:rsidRPr="006A2593" w14:paraId="634CAFD9" w14:textId="77777777" w:rsidTr="003961D9">
        <w:trPr>
          <w:trHeight w:val="360"/>
        </w:trPr>
        <w:tc>
          <w:tcPr>
            <w:tcW w:w="2515" w:type="dxa"/>
          </w:tcPr>
          <w:p w14:paraId="096AE2C7"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648AAAA2"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36C0E77D"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217D69B3"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r w:rsidR="003961D9" w:rsidRPr="006A2593" w14:paraId="5322A001" w14:textId="77777777" w:rsidTr="003961D9">
        <w:trPr>
          <w:trHeight w:val="360"/>
        </w:trPr>
        <w:tc>
          <w:tcPr>
            <w:tcW w:w="2515" w:type="dxa"/>
          </w:tcPr>
          <w:p w14:paraId="1002FE0A"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5DD86FD1"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534688E1"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53FE056A"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r w:rsidR="003961D9" w:rsidRPr="006A2593" w14:paraId="4B1B401A" w14:textId="77777777" w:rsidTr="003961D9">
        <w:trPr>
          <w:trHeight w:val="360"/>
        </w:trPr>
        <w:tc>
          <w:tcPr>
            <w:tcW w:w="2515" w:type="dxa"/>
          </w:tcPr>
          <w:p w14:paraId="726120CD"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13343B88"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55DC88D4"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0879FE3E"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r w:rsidR="003961D9" w:rsidRPr="006A2593" w14:paraId="5D0ABBC2" w14:textId="77777777" w:rsidTr="003961D9">
        <w:trPr>
          <w:trHeight w:val="360"/>
        </w:trPr>
        <w:tc>
          <w:tcPr>
            <w:tcW w:w="2515" w:type="dxa"/>
          </w:tcPr>
          <w:p w14:paraId="6F770C65"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45236E8F"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7B554521"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1149F362"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r w:rsidR="003961D9" w:rsidRPr="006A2593" w14:paraId="2F463155" w14:textId="77777777" w:rsidTr="003961D9">
        <w:trPr>
          <w:trHeight w:val="360"/>
        </w:trPr>
        <w:tc>
          <w:tcPr>
            <w:tcW w:w="2515" w:type="dxa"/>
          </w:tcPr>
          <w:p w14:paraId="7FD1F46A"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349A78C6"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25181DEC"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29409FFB"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r w:rsidR="003961D9" w:rsidRPr="006A2593" w14:paraId="5BB9C369" w14:textId="77777777" w:rsidTr="003961D9">
        <w:trPr>
          <w:trHeight w:val="360"/>
        </w:trPr>
        <w:tc>
          <w:tcPr>
            <w:tcW w:w="2515" w:type="dxa"/>
          </w:tcPr>
          <w:p w14:paraId="32DF58DB"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3D608E45"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3C3EB632"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4CE080CB"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r w:rsidR="003961D9" w:rsidRPr="006A2593" w14:paraId="658840CC" w14:textId="77777777" w:rsidTr="003961D9">
        <w:trPr>
          <w:trHeight w:val="360"/>
        </w:trPr>
        <w:tc>
          <w:tcPr>
            <w:tcW w:w="2515" w:type="dxa"/>
          </w:tcPr>
          <w:p w14:paraId="008A80EB"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5C806ED1"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462831A7"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0F059DED"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r w:rsidR="003961D9" w:rsidRPr="006A2593" w14:paraId="7C0B59C2" w14:textId="77777777" w:rsidTr="003961D9">
        <w:trPr>
          <w:trHeight w:val="360"/>
        </w:trPr>
        <w:tc>
          <w:tcPr>
            <w:tcW w:w="2515" w:type="dxa"/>
          </w:tcPr>
          <w:p w14:paraId="372AB8B0"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7CFC04F6"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6B574714"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c>
          <w:tcPr>
            <w:tcW w:w="2515" w:type="dxa"/>
          </w:tcPr>
          <w:p w14:paraId="0E4EB1E5" w14:textId="77777777" w:rsidR="003961D9" w:rsidRPr="006A2593" w:rsidRDefault="003961D9" w:rsidP="003961D9">
            <w:pPr>
              <w:jc w:val="both"/>
              <w:rPr>
                <w:rFonts w:ascii="Arial Narrow" w:hAnsi="Arial Narrow"/>
                <w:b/>
                <w:bCs/>
                <w:sz w:val="18"/>
                <w:szCs w:val="18"/>
              </w:rPr>
            </w:pPr>
            <w:r w:rsidRPr="006A2593">
              <w:rPr>
                <w:rFonts w:ascii="Arial Narrow" w:hAnsi="Arial Narrow"/>
                <w:b/>
                <w:bCs/>
                <w:sz w:val="18"/>
                <w:szCs w:val="18"/>
              </w:rPr>
              <w:t>____________________________</w:t>
            </w:r>
          </w:p>
        </w:tc>
      </w:tr>
    </w:tbl>
    <w:p w14:paraId="5A7F50D3" w14:textId="77777777" w:rsidR="00A26D71" w:rsidRPr="006A2593" w:rsidRDefault="00A26D71" w:rsidP="00A26D71">
      <w:pPr>
        <w:pStyle w:val="BodyText3"/>
        <w:rPr>
          <w:sz w:val="20"/>
          <w:szCs w:val="20"/>
        </w:rPr>
      </w:pPr>
      <w:r w:rsidRPr="006A2593">
        <w:rPr>
          <w:sz w:val="20"/>
          <w:szCs w:val="20"/>
        </w:rPr>
        <w:t xml:space="preserve">The Landlord: Please inspect the original employment or work pass, original travel and identification documents of </w:t>
      </w:r>
      <w:r w:rsidR="003961D9">
        <w:rPr>
          <w:sz w:val="20"/>
          <w:szCs w:val="20"/>
        </w:rPr>
        <w:t>all</w:t>
      </w:r>
      <w:r w:rsidRPr="006A2593">
        <w:rPr>
          <w:sz w:val="20"/>
          <w:szCs w:val="20"/>
        </w:rPr>
        <w:t xml:space="preserve"> foreign tenants</w:t>
      </w:r>
      <w:r w:rsidR="003961D9">
        <w:rPr>
          <w:sz w:val="20"/>
          <w:szCs w:val="20"/>
        </w:rPr>
        <w:t>/occupiers and</w:t>
      </w:r>
      <w:r w:rsidR="009C6B0E">
        <w:rPr>
          <w:sz w:val="20"/>
          <w:szCs w:val="20"/>
        </w:rPr>
        <w:t xml:space="preserve"> NRIC/Birth Certificates of all Singaporeans/PRs and retain copies</w:t>
      </w:r>
      <w:r w:rsidRPr="006A2593">
        <w:rPr>
          <w:sz w:val="20"/>
          <w:szCs w:val="20"/>
        </w:rPr>
        <w:t>.</w:t>
      </w:r>
    </w:p>
    <w:p w14:paraId="614C9753" w14:textId="77777777" w:rsidR="00097F5D" w:rsidRPr="006A2593" w:rsidRDefault="00097F5D" w:rsidP="00A26D71">
      <w:pPr>
        <w:pStyle w:val="BodyText"/>
        <w:tabs>
          <w:tab w:val="clear" w:pos="5760"/>
        </w:tabs>
        <w:rPr>
          <w:rFonts w:ascii="Arial" w:hAnsi="Arial"/>
          <w:b/>
          <w:bCs/>
          <w:sz w:val="20"/>
          <w:szCs w:val="20"/>
        </w:rPr>
      </w:pPr>
    </w:p>
    <w:p w14:paraId="525641D7" w14:textId="77777777" w:rsidR="00A26D71" w:rsidRPr="00097F5D" w:rsidRDefault="00A26D71" w:rsidP="00A26D71">
      <w:pPr>
        <w:pStyle w:val="BodyText"/>
        <w:tabs>
          <w:tab w:val="clear" w:pos="5760"/>
        </w:tabs>
        <w:rPr>
          <w:rFonts w:ascii="Arial" w:hAnsi="Arial"/>
          <w:sz w:val="20"/>
          <w:szCs w:val="20"/>
        </w:rPr>
      </w:pPr>
      <w:r w:rsidRPr="006A2593">
        <w:rPr>
          <w:rFonts w:ascii="Arial" w:hAnsi="Arial"/>
          <w:b/>
          <w:bCs/>
          <w:sz w:val="20"/>
          <w:szCs w:val="20"/>
        </w:rPr>
        <w:t>The Tenant:</w:t>
      </w:r>
      <w:r w:rsidR="00097F5D" w:rsidRPr="006A2593">
        <w:rPr>
          <w:rFonts w:ascii="Arial" w:hAnsi="Arial"/>
          <w:b/>
          <w:bCs/>
          <w:sz w:val="20"/>
          <w:szCs w:val="20"/>
        </w:rPr>
        <w:t xml:space="preserve"> </w:t>
      </w:r>
      <w:r w:rsidRPr="006A2593">
        <w:rPr>
          <w:rFonts w:ascii="Arial" w:hAnsi="Arial"/>
          <w:b/>
          <w:bCs/>
          <w:sz w:val="20"/>
          <w:szCs w:val="20"/>
        </w:rPr>
        <w:t>The Tenant shall be responsible to ensure that the number of Tenants and occupiers shall not exceed the maximum occupants allowed by the authorities</w:t>
      </w:r>
      <w:r w:rsidR="009C6B0E">
        <w:rPr>
          <w:rFonts w:ascii="Arial" w:hAnsi="Arial"/>
          <w:b/>
          <w:bCs/>
          <w:sz w:val="20"/>
          <w:szCs w:val="20"/>
        </w:rPr>
        <w:t>.</w:t>
      </w:r>
    </w:p>
    <w:sectPr w:rsidR="00A26D71" w:rsidRPr="00097F5D" w:rsidSect="00C252D6">
      <w:pgSz w:w="11907" w:h="16840" w:code="9"/>
      <w:pgMar w:top="709" w:right="1080" w:bottom="426" w:left="1080" w:header="720" w:footer="7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8D489" w14:textId="77777777" w:rsidR="00E960DE" w:rsidRDefault="00E960DE">
      <w:r>
        <w:separator/>
      </w:r>
    </w:p>
  </w:endnote>
  <w:endnote w:type="continuationSeparator" w:id="0">
    <w:p w14:paraId="06C2F836" w14:textId="77777777" w:rsidR="00E960DE" w:rsidRDefault="00E96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2C89" w14:textId="77777777" w:rsidR="001D508A" w:rsidRDefault="001D50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21399">
      <w:rPr>
        <w:rStyle w:val="PageNumber"/>
        <w:noProof/>
      </w:rPr>
      <w:t>7</w:t>
    </w:r>
    <w:r>
      <w:rPr>
        <w:rStyle w:val="PageNumber"/>
      </w:rPr>
      <w:fldChar w:fldCharType="end"/>
    </w:r>
  </w:p>
  <w:p w14:paraId="49405E22" w14:textId="77777777" w:rsidR="001D508A" w:rsidRDefault="001D5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1D98" w14:textId="77777777" w:rsidR="001D508A" w:rsidRPr="00F47AFC" w:rsidRDefault="001D508A" w:rsidP="001D508A">
    <w:pPr>
      <w:pStyle w:val="Footer"/>
      <w:jc w:val="center"/>
      <w:rPr>
        <w:sz w:val="16"/>
        <w:szCs w:val="16"/>
      </w:rPr>
    </w:pPr>
    <w:r w:rsidRPr="00734032">
      <w:rPr>
        <w:rStyle w:val="PageNumber"/>
        <w:sz w:val="14"/>
        <w:szCs w:val="16"/>
      </w:rPr>
      <w:fldChar w:fldCharType="begin"/>
    </w:r>
    <w:r w:rsidRPr="00734032">
      <w:rPr>
        <w:rStyle w:val="PageNumber"/>
        <w:sz w:val="14"/>
        <w:szCs w:val="16"/>
      </w:rPr>
      <w:instrText xml:space="preserve"> PAGE </w:instrText>
    </w:r>
    <w:r w:rsidRPr="00734032">
      <w:rPr>
        <w:rStyle w:val="PageNumber"/>
        <w:sz w:val="14"/>
        <w:szCs w:val="16"/>
      </w:rPr>
      <w:fldChar w:fldCharType="separate"/>
    </w:r>
    <w:r w:rsidR="0078213D">
      <w:rPr>
        <w:rStyle w:val="PageNumber"/>
        <w:noProof/>
        <w:sz w:val="14"/>
        <w:szCs w:val="16"/>
      </w:rPr>
      <w:t>8</w:t>
    </w:r>
    <w:r w:rsidRPr="00734032">
      <w:rPr>
        <w:rStyle w:val="PageNumber"/>
        <w:sz w:val="14"/>
        <w:szCs w:val="16"/>
      </w:rPr>
      <w:fldChar w:fldCharType="end"/>
    </w:r>
    <w:r w:rsidRPr="00734032">
      <w:rPr>
        <w:rStyle w:val="PageNumber"/>
        <w:sz w:val="14"/>
        <w:szCs w:val="16"/>
      </w:rPr>
      <w:t xml:space="preserve">/ </w:t>
    </w:r>
    <w:r w:rsidRPr="00734032">
      <w:rPr>
        <w:rStyle w:val="PageNumber"/>
        <w:sz w:val="14"/>
        <w:szCs w:val="16"/>
      </w:rPr>
      <w:fldChar w:fldCharType="begin"/>
    </w:r>
    <w:r w:rsidRPr="00734032">
      <w:rPr>
        <w:rStyle w:val="PageNumber"/>
        <w:sz w:val="14"/>
        <w:szCs w:val="16"/>
      </w:rPr>
      <w:instrText xml:space="preserve"> NUMPAGES </w:instrText>
    </w:r>
    <w:r w:rsidRPr="00734032">
      <w:rPr>
        <w:rStyle w:val="PageNumber"/>
        <w:sz w:val="14"/>
        <w:szCs w:val="16"/>
      </w:rPr>
      <w:fldChar w:fldCharType="separate"/>
    </w:r>
    <w:r w:rsidR="0078213D">
      <w:rPr>
        <w:rStyle w:val="PageNumber"/>
        <w:noProof/>
        <w:sz w:val="14"/>
        <w:szCs w:val="16"/>
      </w:rPr>
      <w:t>8</w:t>
    </w:r>
    <w:r w:rsidRPr="00734032">
      <w:rPr>
        <w:rStyle w:val="PageNumber"/>
        <w:sz w:val="14"/>
        <w:szCs w:val="16"/>
      </w:rPr>
      <w:fldChar w:fldCharType="end"/>
    </w:r>
    <w:r>
      <w:rPr>
        <w:rStyle w:val="PageNumber"/>
        <w:sz w:val="16"/>
        <w:szCs w:val="16"/>
      </w:rPr>
      <w:tab/>
    </w:r>
  </w:p>
  <w:tbl>
    <w:tblPr>
      <w:tblpPr w:leftFromText="181" w:rightFromText="181" w:bottomFromText="284" w:vertAnchor="page" w:horzAnchor="page" w:tblpX="9895" w:tblpY="15594"/>
      <w:tblW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2"/>
      <w:gridCol w:w="783"/>
    </w:tblGrid>
    <w:tr w:rsidR="001D508A" w:rsidRPr="00401472" w14:paraId="237062A4" w14:textId="77777777">
      <w:trPr>
        <w:trHeight w:hRule="exact" w:val="227"/>
      </w:trPr>
      <w:tc>
        <w:tcPr>
          <w:tcW w:w="1565" w:type="dxa"/>
          <w:gridSpan w:val="2"/>
          <w:vAlign w:val="center"/>
        </w:tcPr>
        <w:p w14:paraId="1C3B2112" w14:textId="77777777" w:rsidR="001D508A" w:rsidRPr="00401472" w:rsidRDefault="001D508A" w:rsidP="001D508A">
          <w:pPr>
            <w:pStyle w:val="LIST1"/>
            <w:spacing w:before="0" w:after="0" w:line="240" w:lineRule="auto"/>
            <w:ind w:left="0" w:firstLine="0"/>
            <w:jc w:val="center"/>
            <w:rPr>
              <w:rFonts w:ascii="Arial" w:hAnsi="Arial" w:cs="Arial"/>
              <w:sz w:val="14"/>
              <w:szCs w:val="16"/>
            </w:rPr>
          </w:pPr>
          <w:r w:rsidRPr="00401472">
            <w:rPr>
              <w:rFonts w:ascii="Arial" w:hAnsi="Arial" w:cs="Arial"/>
              <w:sz w:val="14"/>
              <w:szCs w:val="16"/>
            </w:rPr>
            <w:t>Please Initial</w:t>
          </w:r>
        </w:p>
      </w:tc>
    </w:tr>
    <w:tr w:rsidR="001D508A" w:rsidRPr="00401472" w14:paraId="1088B9AB" w14:textId="77777777">
      <w:trPr>
        <w:trHeight w:hRule="exact" w:val="227"/>
      </w:trPr>
      <w:tc>
        <w:tcPr>
          <w:tcW w:w="782" w:type="dxa"/>
          <w:vAlign w:val="center"/>
        </w:tcPr>
        <w:p w14:paraId="298502C6" w14:textId="77777777" w:rsidR="001D508A" w:rsidRPr="00401472" w:rsidRDefault="001D508A" w:rsidP="001D508A">
          <w:pPr>
            <w:pStyle w:val="LIST1"/>
            <w:spacing w:before="0" w:after="0" w:line="240" w:lineRule="auto"/>
            <w:ind w:left="0" w:firstLine="0"/>
            <w:jc w:val="center"/>
            <w:rPr>
              <w:rFonts w:ascii="Arial" w:hAnsi="Arial" w:cs="Arial"/>
              <w:sz w:val="14"/>
              <w:szCs w:val="16"/>
            </w:rPr>
          </w:pPr>
          <w:r w:rsidRPr="00401472">
            <w:rPr>
              <w:rFonts w:ascii="Arial" w:hAnsi="Arial" w:cs="Arial"/>
              <w:sz w:val="14"/>
              <w:szCs w:val="16"/>
            </w:rPr>
            <w:t>Landlord</w:t>
          </w:r>
        </w:p>
      </w:tc>
      <w:tc>
        <w:tcPr>
          <w:tcW w:w="783" w:type="dxa"/>
          <w:vAlign w:val="center"/>
        </w:tcPr>
        <w:p w14:paraId="6EC82D8F" w14:textId="77777777" w:rsidR="001D508A" w:rsidRPr="00401472" w:rsidRDefault="001D508A" w:rsidP="001D508A">
          <w:pPr>
            <w:pStyle w:val="LIST1"/>
            <w:spacing w:before="0" w:after="0" w:line="240" w:lineRule="auto"/>
            <w:ind w:left="0" w:firstLine="0"/>
            <w:jc w:val="center"/>
            <w:rPr>
              <w:rFonts w:ascii="Arial" w:hAnsi="Arial" w:cs="Arial"/>
              <w:sz w:val="14"/>
              <w:szCs w:val="16"/>
            </w:rPr>
          </w:pPr>
          <w:r w:rsidRPr="00401472">
            <w:rPr>
              <w:rFonts w:ascii="Arial" w:hAnsi="Arial" w:cs="Arial"/>
              <w:sz w:val="14"/>
              <w:szCs w:val="16"/>
            </w:rPr>
            <w:t>Tenant</w:t>
          </w:r>
        </w:p>
      </w:tc>
    </w:tr>
    <w:tr w:rsidR="001D508A" w:rsidRPr="00401472" w14:paraId="1A329CC2" w14:textId="77777777">
      <w:trPr>
        <w:trHeight w:hRule="exact" w:val="227"/>
      </w:trPr>
      <w:tc>
        <w:tcPr>
          <w:tcW w:w="782" w:type="dxa"/>
          <w:vAlign w:val="center"/>
        </w:tcPr>
        <w:p w14:paraId="68478C31" w14:textId="77777777" w:rsidR="001D508A" w:rsidRPr="00401472" w:rsidRDefault="001D508A" w:rsidP="001D508A">
          <w:pPr>
            <w:pStyle w:val="LIST1"/>
            <w:spacing w:before="0" w:after="0" w:line="240" w:lineRule="auto"/>
            <w:ind w:left="0" w:firstLine="0"/>
            <w:jc w:val="center"/>
            <w:rPr>
              <w:rFonts w:ascii="Arial" w:hAnsi="Arial" w:cs="Arial"/>
              <w:sz w:val="14"/>
              <w:szCs w:val="16"/>
            </w:rPr>
          </w:pPr>
        </w:p>
      </w:tc>
      <w:tc>
        <w:tcPr>
          <w:tcW w:w="783" w:type="dxa"/>
          <w:vAlign w:val="center"/>
        </w:tcPr>
        <w:p w14:paraId="1BDA210C" w14:textId="77777777" w:rsidR="001D508A" w:rsidRPr="00401472" w:rsidRDefault="001D508A" w:rsidP="001D508A">
          <w:pPr>
            <w:pStyle w:val="LIST1"/>
            <w:spacing w:before="0" w:after="0" w:line="240" w:lineRule="auto"/>
            <w:ind w:left="0" w:firstLine="0"/>
            <w:jc w:val="center"/>
            <w:rPr>
              <w:rFonts w:ascii="Arial" w:hAnsi="Arial" w:cs="Arial"/>
              <w:sz w:val="14"/>
              <w:szCs w:val="16"/>
            </w:rPr>
          </w:pPr>
        </w:p>
      </w:tc>
    </w:tr>
  </w:tbl>
  <w:p w14:paraId="22B47853" w14:textId="77777777" w:rsidR="001D508A" w:rsidRPr="00EE01D1" w:rsidRDefault="00EE01D1" w:rsidP="001D508A">
    <w:pPr>
      <w:pStyle w:val="Footer"/>
      <w:tabs>
        <w:tab w:val="clear" w:pos="4320"/>
        <w:tab w:val="clear" w:pos="8640"/>
        <w:tab w:val="left" w:pos="8520"/>
      </w:tabs>
      <w:rPr>
        <w:sz w:val="16"/>
        <w:szCs w:val="16"/>
      </w:rPr>
    </w:pPr>
    <w:r w:rsidRPr="00EE01D1">
      <w:rPr>
        <w:sz w:val="16"/>
        <w:szCs w:val="16"/>
      </w:rPr>
      <w:t>J</w:t>
    </w:r>
    <w:r w:rsidR="001D5770">
      <w:rPr>
        <w:sz w:val="16"/>
        <w:szCs w:val="16"/>
      </w:rPr>
      <w:t>anuar</w:t>
    </w:r>
    <w:r w:rsidRPr="00EE01D1">
      <w:rPr>
        <w:sz w:val="16"/>
        <w:szCs w:val="16"/>
      </w:rPr>
      <w:t>y 202</w:t>
    </w:r>
    <w:r w:rsidR="001D5770">
      <w:rPr>
        <w:sz w:val="16"/>
        <w:szCs w:val="16"/>
      </w:rPr>
      <w:t>5</w:t>
    </w:r>
    <w:r w:rsidR="001D508A" w:rsidRPr="00EE01D1">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2597E" w14:textId="77777777" w:rsidR="00E960DE" w:rsidRDefault="00E960DE">
      <w:r>
        <w:separator/>
      </w:r>
    </w:p>
  </w:footnote>
  <w:footnote w:type="continuationSeparator" w:id="0">
    <w:p w14:paraId="0D465ED0" w14:textId="77777777" w:rsidR="00E960DE" w:rsidRDefault="00E96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0000003"/>
    <w:multiLevelType w:val="singleLevel"/>
    <w:tmpl w:val="00000003"/>
    <w:name w:val="WW8Num41"/>
    <w:lvl w:ilvl="0">
      <w:start w:val="1"/>
      <w:numFmt w:val="lowerLetter"/>
      <w:lvlText w:val="%1)"/>
      <w:lvlJc w:val="left"/>
      <w:pPr>
        <w:tabs>
          <w:tab w:val="num" w:pos="360"/>
        </w:tabs>
        <w:ind w:left="360" w:hanging="360"/>
      </w:pPr>
    </w:lvl>
  </w:abstractNum>
  <w:abstractNum w:abstractNumId="3" w15:restartNumberingAfterBreak="0">
    <w:nsid w:val="00000004"/>
    <w:multiLevelType w:val="singleLevel"/>
    <w:tmpl w:val="00000004"/>
    <w:name w:val="WW8Num73"/>
    <w:lvl w:ilvl="0">
      <w:start w:val="7"/>
      <w:numFmt w:val="lowerLetter"/>
      <w:lvlText w:val="%1)"/>
      <w:lvlJc w:val="left"/>
      <w:pPr>
        <w:tabs>
          <w:tab w:val="num" w:pos="678"/>
        </w:tabs>
        <w:ind w:left="678" w:hanging="360"/>
      </w:pPr>
    </w:lvl>
  </w:abstractNum>
  <w:abstractNum w:abstractNumId="4" w15:restartNumberingAfterBreak="0">
    <w:nsid w:val="06116B4A"/>
    <w:multiLevelType w:val="hybridMultilevel"/>
    <w:tmpl w:val="4AD091A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8C5DF6"/>
    <w:multiLevelType w:val="hybridMultilevel"/>
    <w:tmpl w:val="B8AA0276"/>
    <w:lvl w:ilvl="0" w:tplc="CD98E852">
      <w:start w:val="1"/>
      <w:numFmt w:val="lowerRoman"/>
      <w:lvlText w:val="(%1)"/>
      <w:lvlJc w:val="left"/>
      <w:pPr>
        <w:ind w:left="2292" w:hanging="720"/>
      </w:pPr>
      <w:rPr>
        <w:rFonts w:hint="default"/>
        <w:b w:val="0"/>
      </w:rPr>
    </w:lvl>
    <w:lvl w:ilvl="1" w:tplc="48090019" w:tentative="1">
      <w:start w:val="1"/>
      <w:numFmt w:val="lowerLetter"/>
      <w:lvlText w:val="%2."/>
      <w:lvlJc w:val="left"/>
      <w:pPr>
        <w:ind w:left="2652" w:hanging="360"/>
      </w:pPr>
    </w:lvl>
    <w:lvl w:ilvl="2" w:tplc="4809001B" w:tentative="1">
      <w:start w:val="1"/>
      <w:numFmt w:val="lowerRoman"/>
      <w:lvlText w:val="%3."/>
      <w:lvlJc w:val="right"/>
      <w:pPr>
        <w:ind w:left="3372" w:hanging="180"/>
      </w:pPr>
    </w:lvl>
    <w:lvl w:ilvl="3" w:tplc="4809000F" w:tentative="1">
      <w:start w:val="1"/>
      <w:numFmt w:val="decimal"/>
      <w:lvlText w:val="%4."/>
      <w:lvlJc w:val="left"/>
      <w:pPr>
        <w:ind w:left="4092" w:hanging="360"/>
      </w:pPr>
    </w:lvl>
    <w:lvl w:ilvl="4" w:tplc="48090019" w:tentative="1">
      <w:start w:val="1"/>
      <w:numFmt w:val="lowerLetter"/>
      <w:lvlText w:val="%5."/>
      <w:lvlJc w:val="left"/>
      <w:pPr>
        <w:ind w:left="4812" w:hanging="360"/>
      </w:pPr>
    </w:lvl>
    <w:lvl w:ilvl="5" w:tplc="4809001B" w:tentative="1">
      <w:start w:val="1"/>
      <w:numFmt w:val="lowerRoman"/>
      <w:lvlText w:val="%6."/>
      <w:lvlJc w:val="right"/>
      <w:pPr>
        <w:ind w:left="5532" w:hanging="180"/>
      </w:pPr>
    </w:lvl>
    <w:lvl w:ilvl="6" w:tplc="4809000F" w:tentative="1">
      <w:start w:val="1"/>
      <w:numFmt w:val="decimal"/>
      <w:lvlText w:val="%7."/>
      <w:lvlJc w:val="left"/>
      <w:pPr>
        <w:ind w:left="6252" w:hanging="360"/>
      </w:pPr>
    </w:lvl>
    <w:lvl w:ilvl="7" w:tplc="48090019" w:tentative="1">
      <w:start w:val="1"/>
      <w:numFmt w:val="lowerLetter"/>
      <w:lvlText w:val="%8."/>
      <w:lvlJc w:val="left"/>
      <w:pPr>
        <w:ind w:left="6972" w:hanging="360"/>
      </w:pPr>
    </w:lvl>
    <w:lvl w:ilvl="8" w:tplc="4809001B" w:tentative="1">
      <w:start w:val="1"/>
      <w:numFmt w:val="lowerRoman"/>
      <w:lvlText w:val="%9."/>
      <w:lvlJc w:val="right"/>
      <w:pPr>
        <w:ind w:left="7692" w:hanging="180"/>
      </w:pPr>
    </w:lvl>
  </w:abstractNum>
  <w:abstractNum w:abstractNumId="6" w15:restartNumberingAfterBreak="0">
    <w:nsid w:val="39A82C0C"/>
    <w:multiLevelType w:val="hybridMultilevel"/>
    <w:tmpl w:val="F53EF8AA"/>
    <w:lvl w:ilvl="0" w:tplc="CD98E852">
      <w:start w:val="1"/>
      <w:numFmt w:val="lowerRoman"/>
      <w:lvlText w:val="(%1)"/>
      <w:lvlJc w:val="left"/>
      <w:pPr>
        <w:ind w:left="1170" w:hanging="360"/>
      </w:pPr>
      <w:rPr>
        <w:rFonts w:hint="default"/>
        <w:b w:val="0"/>
      </w:rPr>
    </w:lvl>
    <w:lvl w:ilvl="1" w:tplc="CD98E852">
      <w:start w:val="1"/>
      <w:numFmt w:val="lowerRoman"/>
      <w:lvlText w:val="(%2)"/>
      <w:lvlJc w:val="left"/>
      <w:pPr>
        <w:ind w:left="1890" w:hanging="360"/>
      </w:pPr>
      <w:rPr>
        <w:rFonts w:hint="default"/>
        <w:b w:val="0"/>
      </w:r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39A94988"/>
    <w:multiLevelType w:val="hybridMultilevel"/>
    <w:tmpl w:val="83BA149C"/>
    <w:lvl w:ilvl="0" w:tplc="4809000F">
      <w:start w:val="1"/>
      <w:numFmt w:val="decimal"/>
      <w:lvlText w:val="%1."/>
      <w:lvlJc w:val="left"/>
      <w:pPr>
        <w:ind w:left="360" w:hanging="360"/>
      </w:pPr>
      <w:rPr>
        <w:strike w:val="0"/>
        <w:dstrike w:val="0"/>
        <w:u w:val="none"/>
        <w:effect w:val="none"/>
      </w:r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8" w15:restartNumberingAfterBreak="0">
    <w:nsid w:val="4FFB035F"/>
    <w:multiLevelType w:val="hybridMultilevel"/>
    <w:tmpl w:val="24B22D06"/>
    <w:lvl w:ilvl="0" w:tplc="04090017">
      <w:start w:val="1"/>
      <w:numFmt w:val="lowerLetter"/>
      <w:lvlText w:val="%1)"/>
      <w:lvlJc w:val="left"/>
      <w:pPr>
        <w:ind w:left="720" w:hanging="360"/>
      </w:pPr>
      <w:rPr>
        <w:rFonts w:hint="default"/>
      </w:rPr>
    </w:lvl>
    <w:lvl w:ilvl="1" w:tplc="C6984AEC">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EF6CD1"/>
    <w:multiLevelType w:val="hybridMultilevel"/>
    <w:tmpl w:val="D9DED4FC"/>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643816EA"/>
    <w:multiLevelType w:val="hybridMultilevel"/>
    <w:tmpl w:val="560EDABA"/>
    <w:lvl w:ilvl="0" w:tplc="CDFCFCE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712A1660"/>
    <w:multiLevelType w:val="hybridMultilevel"/>
    <w:tmpl w:val="779AD8E2"/>
    <w:lvl w:ilvl="0" w:tplc="CD98E852">
      <w:start w:val="1"/>
      <w:numFmt w:val="lowerRoman"/>
      <w:lvlText w:val="(%1)"/>
      <w:lvlJc w:val="left"/>
      <w:pPr>
        <w:ind w:left="2160" w:hanging="72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1C60A2F"/>
    <w:multiLevelType w:val="hybridMultilevel"/>
    <w:tmpl w:val="C57E21F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2027FE3"/>
    <w:multiLevelType w:val="hybridMultilevel"/>
    <w:tmpl w:val="D34C977E"/>
    <w:lvl w:ilvl="0" w:tplc="F50C62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551272">
    <w:abstractNumId w:val="4"/>
  </w:num>
  <w:num w:numId="2" w16cid:durableId="2039813999">
    <w:abstractNumId w:val="10"/>
  </w:num>
  <w:num w:numId="3" w16cid:durableId="1154446352">
    <w:abstractNumId w:val="5"/>
  </w:num>
  <w:num w:numId="4" w16cid:durableId="1573932969">
    <w:abstractNumId w:val="12"/>
  </w:num>
  <w:num w:numId="5" w16cid:durableId="1008943681">
    <w:abstractNumId w:val="9"/>
  </w:num>
  <w:num w:numId="6" w16cid:durableId="2017538898">
    <w:abstractNumId w:val="11"/>
  </w:num>
  <w:num w:numId="7" w16cid:durableId="2121951307">
    <w:abstractNumId w:val="8"/>
  </w:num>
  <w:num w:numId="8" w16cid:durableId="1705446808">
    <w:abstractNumId w:val="6"/>
  </w:num>
  <w:num w:numId="9" w16cid:durableId="725954672">
    <w:abstractNumId w:val="13"/>
  </w:num>
  <w:num w:numId="10" w16cid:durableId="19048270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0"/>
    <w:rsid w:val="000234FA"/>
    <w:rsid w:val="00031B6C"/>
    <w:rsid w:val="00097F5D"/>
    <w:rsid w:val="000A79B4"/>
    <w:rsid w:val="000D5634"/>
    <w:rsid w:val="000E1925"/>
    <w:rsid w:val="000F2B10"/>
    <w:rsid w:val="00121D26"/>
    <w:rsid w:val="00130CBB"/>
    <w:rsid w:val="00135972"/>
    <w:rsid w:val="00140B65"/>
    <w:rsid w:val="001D508A"/>
    <w:rsid w:val="001D5770"/>
    <w:rsid w:val="001E5CF3"/>
    <w:rsid w:val="002249A0"/>
    <w:rsid w:val="00240CE6"/>
    <w:rsid w:val="00267F98"/>
    <w:rsid w:val="002709FB"/>
    <w:rsid w:val="00282BF0"/>
    <w:rsid w:val="00286AE9"/>
    <w:rsid w:val="002B6016"/>
    <w:rsid w:val="002C38A3"/>
    <w:rsid w:val="00311EFD"/>
    <w:rsid w:val="00315013"/>
    <w:rsid w:val="00357E12"/>
    <w:rsid w:val="00374CAB"/>
    <w:rsid w:val="00381577"/>
    <w:rsid w:val="003961D9"/>
    <w:rsid w:val="003B6772"/>
    <w:rsid w:val="003F7CF6"/>
    <w:rsid w:val="0045616E"/>
    <w:rsid w:val="004E2EE5"/>
    <w:rsid w:val="00531703"/>
    <w:rsid w:val="005334F3"/>
    <w:rsid w:val="005405F2"/>
    <w:rsid w:val="005C7860"/>
    <w:rsid w:val="005D1155"/>
    <w:rsid w:val="005E3164"/>
    <w:rsid w:val="0060329F"/>
    <w:rsid w:val="006115B1"/>
    <w:rsid w:val="00613984"/>
    <w:rsid w:val="00621803"/>
    <w:rsid w:val="00622CA3"/>
    <w:rsid w:val="00655102"/>
    <w:rsid w:val="00673E04"/>
    <w:rsid w:val="006A2593"/>
    <w:rsid w:val="006D0A9A"/>
    <w:rsid w:val="006E0B0C"/>
    <w:rsid w:val="007178CA"/>
    <w:rsid w:val="00721069"/>
    <w:rsid w:val="007246EF"/>
    <w:rsid w:val="00725D02"/>
    <w:rsid w:val="0078213D"/>
    <w:rsid w:val="00782E41"/>
    <w:rsid w:val="00792990"/>
    <w:rsid w:val="00797CF7"/>
    <w:rsid w:val="007B30D7"/>
    <w:rsid w:val="007C316B"/>
    <w:rsid w:val="007D5DEC"/>
    <w:rsid w:val="007D7E65"/>
    <w:rsid w:val="008253F4"/>
    <w:rsid w:val="0083773F"/>
    <w:rsid w:val="00873762"/>
    <w:rsid w:val="008A072C"/>
    <w:rsid w:val="008D2FD6"/>
    <w:rsid w:val="00903D0D"/>
    <w:rsid w:val="00911304"/>
    <w:rsid w:val="00931C4F"/>
    <w:rsid w:val="00947471"/>
    <w:rsid w:val="00966E4E"/>
    <w:rsid w:val="00975080"/>
    <w:rsid w:val="009975D3"/>
    <w:rsid w:val="009C6B0E"/>
    <w:rsid w:val="009E3760"/>
    <w:rsid w:val="00A21399"/>
    <w:rsid w:val="00A24135"/>
    <w:rsid w:val="00A26D71"/>
    <w:rsid w:val="00A33CCA"/>
    <w:rsid w:val="00A50B12"/>
    <w:rsid w:val="00AA19F8"/>
    <w:rsid w:val="00AB21CB"/>
    <w:rsid w:val="00AE3A26"/>
    <w:rsid w:val="00AE41B5"/>
    <w:rsid w:val="00AF4269"/>
    <w:rsid w:val="00B16B18"/>
    <w:rsid w:val="00B36112"/>
    <w:rsid w:val="00B509FB"/>
    <w:rsid w:val="00B8617A"/>
    <w:rsid w:val="00BC0441"/>
    <w:rsid w:val="00BD2700"/>
    <w:rsid w:val="00BF16B5"/>
    <w:rsid w:val="00C029D4"/>
    <w:rsid w:val="00C07B6E"/>
    <w:rsid w:val="00C252D6"/>
    <w:rsid w:val="00C513FC"/>
    <w:rsid w:val="00C55305"/>
    <w:rsid w:val="00C578CC"/>
    <w:rsid w:val="00CC5461"/>
    <w:rsid w:val="00CD7641"/>
    <w:rsid w:val="00CE270A"/>
    <w:rsid w:val="00CE3752"/>
    <w:rsid w:val="00D15095"/>
    <w:rsid w:val="00D34AE6"/>
    <w:rsid w:val="00D55573"/>
    <w:rsid w:val="00DA6C17"/>
    <w:rsid w:val="00DB1C0F"/>
    <w:rsid w:val="00DD0423"/>
    <w:rsid w:val="00DE4C6F"/>
    <w:rsid w:val="00E56823"/>
    <w:rsid w:val="00E719E4"/>
    <w:rsid w:val="00E917DA"/>
    <w:rsid w:val="00E9441A"/>
    <w:rsid w:val="00E960DE"/>
    <w:rsid w:val="00EB13C1"/>
    <w:rsid w:val="00EC0489"/>
    <w:rsid w:val="00ED223E"/>
    <w:rsid w:val="00ED6F63"/>
    <w:rsid w:val="00EE01D1"/>
    <w:rsid w:val="00EF769D"/>
    <w:rsid w:val="00F03808"/>
    <w:rsid w:val="00F40B5F"/>
    <w:rsid w:val="00F578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B6610C4"/>
  <w15:chartTrackingRefBased/>
  <w15:docId w15:val="{C5676E8C-012B-6945-9F03-070372ED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paragraph" w:customStyle="1" w:styleId="LIST1">
    <w:name w:val="LIST 1"/>
    <w:basedOn w:val="Normal"/>
    <w:rsid w:val="000326E3"/>
    <w:pPr>
      <w:suppressAutoHyphens/>
      <w:spacing w:before="120" w:after="120" w:line="240" w:lineRule="atLeast"/>
      <w:ind w:left="720" w:hanging="720"/>
      <w:jc w:val="both"/>
    </w:pPr>
    <w:rPr>
      <w:rFonts w:ascii="Times New Roman" w:eastAsia="Times New Roman" w:hAnsi="Times New Roman" w:cs="Times New Roman"/>
      <w:sz w:val="20"/>
      <w:szCs w:val="20"/>
      <w:lang w:eastAsia="ar-SA"/>
    </w:rPr>
  </w:style>
  <w:style w:type="paragraph" w:customStyle="1" w:styleId="List21">
    <w:name w:val="List 21"/>
    <w:basedOn w:val="LIST1"/>
    <w:rsid w:val="000326E3"/>
    <w:pPr>
      <w:ind w:left="1440"/>
    </w:pPr>
  </w:style>
  <w:style w:type="character" w:customStyle="1" w:styleId="FooterChar">
    <w:name w:val="Footer Char"/>
    <w:link w:val="Footer"/>
    <w:locked/>
    <w:rsid w:val="00A76F41"/>
    <w:rPr>
      <w:rFonts w:ascii="Arial" w:eastAsia="MS Mincho" w:hAnsi="Arial" w:cs="Arial"/>
      <w:sz w:val="22"/>
      <w:szCs w:val="22"/>
      <w:lang w:val="en-US" w:eastAsia="en-US" w:bidi="ar-SA"/>
    </w:rPr>
  </w:style>
  <w:style w:type="paragraph" w:customStyle="1" w:styleId="Style1">
    <w:name w:val="Style 1"/>
    <w:rsid w:val="00CF7D2C"/>
    <w:pPr>
      <w:widowControl w:val="0"/>
      <w:autoSpaceDE w:val="0"/>
      <w:autoSpaceDN w:val="0"/>
      <w:adjustRightInd w:val="0"/>
    </w:pPr>
    <w:rPr>
      <w:rFonts w:eastAsia="Times New Roman"/>
      <w:lang w:val="en-US" w:eastAsia="en-US"/>
    </w:rPr>
  </w:style>
  <w:style w:type="paragraph" w:customStyle="1" w:styleId="Style14">
    <w:name w:val="Style 14"/>
    <w:rsid w:val="00CF7D2C"/>
    <w:pPr>
      <w:widowControl w:val="0"/>
      <w:autoSpaceDE w:val="0"/>
      <w:autoSpaceDN w:val="0"/>
      <w:ind w:left="504"/>
    </w:pPr>
    <w:rPr>
      <w:rFonts w:ascii="Garamond" w:eastAsia="Times New Roman" w:hAnsi="Garamond" w:cs="Garamond"/>
      <w:sz w:val="24"/>
      <w:szCs w:val="24"/>
      <w:lang w:val="en-US" w:eastAsia="en-US"/>
    </w:rPr>
  </w:style>
  <w:style w:type="character" w:customStyle="1" w:styleId="CharacterStyle1">
    <w:name w:val="Character Style 1"/>
    <w:rsid w:val="00CF7D2C"/>
    <w:rPr>
      <w:rFonts w:ascii="Garamond" w:hAnsi="Garamond"/>
      <w:sz w:val="24"/>
    </w:rPr>
  </w:style>
  <w:style w:type="table" w:styleId="TableGrid">
    <w:name w:val="Table Grid"/>
    <w:basedOn w:val="TableNormal"/>
    <w:uiPriority w:val="39"/>
    <w:rsid w:val="00461B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96298">
      <w:bodyDiv w:val="1"/>
      <w:marLeft w:val="0"/>
      <w:marRight w:val="0"/>
      <w:marTop w:val="0"/>
      <w:marBottom w:val="0"/>
      <w:divBdr>
        <w:top w:val="none" w:sz="0" w:space="0" w:color="auto"/>
        <w:left w:val="none" w:sz="0" w:space="0" w:color="auto"/>
        <w:bottom w:val="none" w:sz="0" w:space="0" w:color="auto"/>
        <w:right w:val="none" w:sz="0" w:space="0" w:color="auto"/>
      </w:divBdr>
    </w:div>
    <w:div w:id="1168329316">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77CDC-D316-4D3F-9D91-0B5A11F78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lpstr>
    </vt:vector>
  </TitlesOfParts>
  <Company>Hewlett-Packard</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vivianONG</dc:creator>
  <cp:keywords/>
  <cp:lastModifiedBy>William Ng</cp:lastModifiedBy>
  <cp:revision>5</cp:revision>
  <cp:lastPrinted>2025-01-03T05:47:00Z</cp:lastPrinted>
  <dcterms:created xsi:type="dcterms:W3CDTF">2026-04-17T12:33:00Z</dcterms:created>
  <dcterms:modified xsi:type="dcterms:W3CDTF">2026-04-29T12:52:00Z</dcterms:modified>
</cp:coreProperties>
</file>